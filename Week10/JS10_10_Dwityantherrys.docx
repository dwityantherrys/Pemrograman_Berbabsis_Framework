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930" w:rsidRPr="00E8497D" w:rsidRDefault="00866930" w:rsidP="00866930">
      <w:pPr>
        <w:spacing w:before="74" w:line="376" w:lineRule="auto"/>
        <w:ind w:left="2019" w:right="3320" w:firstLine="720"/>
        <w:jc w:val="center"/>
        <w:rPr>
          <w:rFonts w:ascii="Arial"/>
          <w:color w:val="000000" w:themeColor="text1"/>
          <w:sz w:val="28"/>
        </w:rPr>
      </w:pPr>
      <w:bookmarkStart w:id="0" w:name="_GoBack"/>
      <w:bookmarkEnd w:id="0"/>
      <w:proofErr w:type="spellStart"/>
      <w:r w:rsidRPr="00E8497D">
        <w:rPr>
          <w:rFonts w:ascii="Arial"/>
          <w:color w:val="000000" w:themeColor="text1"/>
          <w:sz w:val="28"/>
        </w:rPr>
        <w:t>Laporan</w:t>
      </w:r>
      <w:proofErr w:type="spellEnd"/>
      <w:r w:rsidRPr="00E8497D">
        <w:rPr>
          <w:rFonts w:ascii="Arial"/>
          <w:color w:val="000000" w:themeColor="text1"/>
          <w:spacing w:val="-2"/>
          <w:sz w:val="28"/>
        </w:rPr>
        <w:t xml:space="preserve"> </w:t>
      </w:r>
      <w:proofErr w:type="spellStart"/>
      <w:r w:rsidRPr="00E8497D">
        <w:rPr>
          <w:rFonts w:ascii="Arial"/>
          <w:color w:val="000000" w:themeColor="text1"/>
          <w:sz w:val="28"/>
        </w:rPr>
        <w:t>Jobsheet</w:t>
      </w:r>
      <w:proofErr w:type="spellEnd"/>
      <w:r>
        <w:rPr>
          <w:rFonts w:ascii="Arial"/>
          <w:color w:val="000000" w:themeColor="text1"/>
          <w:sz w:val="28"/>
        </w:rPr>
        <w:t xml:space="preserve"> 10</w:t>
      </w:r>
    </w:p>
    <w:p w:rsidR="00866930" w:rsidRPr="00E8497D" w:rsidRDefault="00866930" w:rsidP="00866930">
      <w:pPr>
        <w:spacing w:before="74" w:line="376" w:lineRule="auto"/>
        <w:ind w:left="2741" w:right="3320" w:hanging="2"/>
        <w:jc w:val="center"/>
        <w:rPr>
          <w:rFonts w:ascii="Arial"/>
          <w:color w:val="000000" w:themeColor="text1"/>
          <w:sz w:val="28"/>
        </w:rPr>
      </w:pPr>
      <w:proofErr w:type="spellStart"/>
      <w:r>
        <w:rPr>
          <w:rFonts w:ascii="Arial"/>
          <w:color w:val="000000" w:themeColor="text1"/>
          <w:sz w:val="28"/>
        </w:rPr>
        <w:t>Pemrograman</w:t>
      </w:r>
      <w:proofErr w:type="spellEnd"/>
      <w:r>
        <w:rPr>
          <w:rFonts w:ascii="Arial"/>
          <w:color w:val="000000" w:themeColor="text1"/>
          <w:sz w:val="28"/>
        </w:rPr>
        <w:t xml:space="preserve"> </w:t>
      </w:r>
      <w:proofErr w:type="spellStart"/>
      <w:r>
        <w:rPr>
          <w:rFonts w:ascii="Arial"/>
          <w:color w:val="000000" w:themeColor="text1"/>
          <w:sz w:val="28"/>
        </w:rPr>
        <w:t>Berbasis</w:t>
      </w:r>
      <w:proofErr w:type="spellEnd"/>
      <w:r>
        <w:rPr>
          <w:rFonts w:ascii="Arial"/>
          <w:color w:val="000000" w:themeColor="text1"/>
          <w:sz w:val="28"/>
        </w:rPr>
        <w:t xml:space="preserve"> Framework</w:t>
      </w:r>
    </w:p>
    <w:p w:rsidR="00866930" w:rsidRPr="00E8497D" w:rsidRDefault="00866930" w:rsidP="00866930">
      <w:pPr>
        <w:pStyle w:val="BodyText"/>
        <w:spacing w:before="8"/>
        <w:rPr>
          <w:rFonts w:ascii="Arial"/>
          <w:color w:val="000000" w:themeColor="text1"/>
          <w:sz w:val="26"/>
        </w:rPr>
      </w:pPr>
      <w:r w:rsidRPr="00E8497D">
        <w:rPr>
          <w:noProof/>
          <w:color w:val="000000" w:themeColor="text1"/>
        </w:rPr>
        <w:drawing>
          <wp:anchor distT="0" distB="0" distL="0" distR="0" simplePos="0" relativeHeight="251661312" behindDoc="0" locked="0" layoutInCell="1" allowOverlap="1" wp14:anchorId="101670B9" wp14:editId="47EF127E">
            <wp:simplePos x="0" y="0"/>
            <wp:positionH relativeFrom="page">
              <wp:posOffset>2417064</wp:posOffset>
            </wp:positionH>
            <wp:positionV relativeFrom="paragraph">
              <wp:posOffset>210696</wp:posOffset>
            </wp:positionV>
            <wp:extent cx="2946209" cy="2966085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0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930" w:rsidRPr="00E8497D" w:rsidRDefault="00866930" w:rsidP="00866930">
      <w:pPr>
        <w:pStyle w:val="BodyText"/>
        <w:rPr>
          <w:rFonts w:ascii="Arial"/>
          <w:color w:val="000000" w:themeColor="text1"/>
          <w:sz w:val="30"/>
        </w:rPr>
      </w:pPr>
    </w:p>
    <w:p w:rsidR="00866930" w:rsidRPr="00E8497D" w:rsidRDefault="00866930" w:rsidP="00866930">
      <w:pPr>
        <w:pStyle w:val="BodyText"/>
        <w:rPr>
          <w:rFonts w:ascii="Arial"/>
          <w:color w:val="000000" w:themeColor="text1"/>
          <w:sz w:val="30"/>
        </w:rPr>
      </w:pPr>
    </w:p>
    <w:p w:rsidR="00866930" w:rsidRPr="00E8497D" w:rsidRDefault="00866930" w:rsidP="00866930">
      <w:pPr>
        <w:spacing w:before="257"/>
        <w:ind w:left="4167" w:right="4743"/>
        <w:jc w:val="center"/>
        <w:rPr>
          <w:rFonts w:ascii="Arial"/>
          <w:color w:val="000000" w:themeColor="text1"/>
          <w:sz w:val="24"/>
        </w:rPr>
      </w:pPr>
      <w:proofErr w:type="spellStart"/>
      <w:r w:rsidRPr="00E8497D">
        <w:rPr>
          <w:rFonts w:ascii="Arial"/>
          <w:color w:val="000000" w:themeColor="text1"/>
          <w:sz w:val="24"/>
        </w:rPr>
        <w:t>Oleh</w:t>
      </w:r>
      <w:proofErr w:type="spellEnd"/>
      <w:r w:rsidRPr="00E8497D">
        <w:rPr>
          <w:rFonts w:ascii="Arial"/>
          <w:color w:val="000000" w:themeColor="text1"/>
          <w:sz w:val="24"/>
        </w:rPr>
        <w:t>:</w:t>
      </w:r>
    </w:p>
    <w:p w:rsidR="00866930" w:rsidRPr="00E8497D" w:rsidRDefault="00866930" w:rsidP="00866930">
      <w:pPr>
        <w:pStyle w:val="BodyText"/>
        <w:rPr>
          <w:rFonts w:ascii="Arial"/>
          <w:color w:val="000000" w:themeColor="text1"/>
          <w:sz w:val="26"/>
        </w:rPr>
      </w:pPr>
    </w:p>
    <w:p w:rsidR="007D5124" w:rsidRDefault="007D5124" w:rsidP="007D5124">
      <w:pPr>
        <w:spacing w:before="232" w:line="360" w:lineRule="auto"/>
        <w:ind w:left="4167" w:right="4596" w:hanging="207"/>
        <w:jc w:val="center"/>
        <w:rPr>
          <w:rFonts w:ascii="Arial"/>
          <w:color w:val="000000" w:themeColor="text1"/>
          <w:sz w:val="24"/>
        </w:rPr>
      </w:pPr>
      <w:proofErr w:type="spellStart"/>
      <w:r>
        <w:rPr>
          <w:rFonts w:ascii="Arial"/>
          <w:color w:val="000000" w:themeColor="text1"/>
          <w:sz w:val="24"/>
        </w:rPr>
        <w:t>Dwityantherrrys</w:t>
      </w:r>
      <w:proofErr w:type="spellEnd"/>
      <w:r>
        <w:rPr>
          <w:rFonts w:ascii="Arial"/>
          <w:color w:val="000000" w:themeColor="text1"/>
          <w:sz w:val="24"/>
        </w:rPr>
        <w:t xml:space="preserve"> </w:t>
      </w:r>
      <w:proofErr w:type="spellStart"/>
      <w:r>
        <w:rPr>
          <w:rFonts w:ascii="Arial"/>
          <w:color w:val="000000" w:themeColor="text1"/>
          <w:sz w:val="24"/>
        </w:rPr>
        <w:t>Bekti</w:t>
      </w:r>
      <w:proofErr w:type="spellEnd"/>
      <w:r>
        <w:rPr>
          <w:rFonts w:ascii="Arial"/>
          <w:color w:val="000000" w:themeColor="text1"/>
          <w:sz w:val="24"/>
        </w:rPr>
        <w:t xml:space="preserve"> </w:t>
      </w:r>
      <w:proofErr w:type="spellStart"/>
      <w:r>
        <w:rPr>
          <w:rFonts w:ascii="Arial"/>
          <w:color w:val="000000" w:themeColor="text1"/>
          <w:sz w:val="24"/>
        </w:rPr>
        <w:t>Utomo</w:t>
      </w:r>
      <w:proofErr w:type="spellEnd"/>
    </w:p>
    <w:p w:rsidR="00866930" w:rsidRPr="00E8497D" w:rsidRDefault="00866930" w:rsidP="00866930">
      <w:pPr>
        <w:spacing w:before="232" w:line="360" w:lineRule="auto"/>
        <w:ind w:left="4167" w:right="4743"/>
        <w:jc w:val="center"/>
        <w:rPr>
          <w:rFonts w:ascii="Arial"/>
          <w:color w:val="000000" w:themeColor="text1"/>
          <w:sz w:val="24"/>
        </w:rPr>
      </w:pPr>
      <w:r w:rsidRPr="00E8497D">
        <w:rPr>
          <w:rFonts w:ascii="Arial"/>
          <w:color w:val="000000" w:themeColor="text1"/>
          <w:sz w:val="24"/>
        </w:rPr>
        <w:t>TI-3F</w:t>
      </w:r>
    </w:p>
    <w:p w:rsidR="00866930" w:rsidRPr="00E8497D" w:rsidRDefault="00866930" w:rsidP="00866930">
      <w:pPr>
        <w:spacing w:before="232" w:line="360" w:lineRule="auto"/>
        <w:ind w:left="4167" w:right="4743"/>
        <w:jc w:val="center"/>
        <w:rPr>
          <w:rFonts w:ascii="Arial"/>
          <w:color w:val="000000" w:themeColor="text1"/>
          <w:sz w:val="24"/>
        </w:rPr>
      </w:pPr>
      <w:r w:rsidRPr="00E8497D">
        <w:rPr>
          <w:rFonts w:ascii="Arial"/>
          <w:color w:val="000000" w:themeColor="text1"/>
          <w:sz w:val="24"/>
        </w:rPr>
        <w:t>1941720033</w:t>
      </w:r>
    </w:p>
    <w:p w:rsidR="00866930" w:rsidRPr="00E8497D" w:rsidRDefault="00866930" w:rsidP="00866930">
      <w:pPr>
        <w:pStyle w:val="BodyText"/>
        <w:rPr>
          <w:rFonts w:ascii="Arial"/>
          <w:color w:val="000000" w:themeColor="text1"/>
          <w:sz w:val="26"/>
        </w:rPr>
      </w:pPr>
    </w:p>
    <w:p w:rsidR="00866930" w:rsidRPr="00E8497D" w:rsidRDefault="00866930" w:rsidP="00866930">
      <w:pPr>
        <w:pStyle w:val="BodyText"/>
        <w:rPr>
          <w:rFonts w:ascii="Arial"/>
          <w:color w:val="000000" w:themeColor="text1"/>
          <w:sz w:val="26"/>
        </w:rPr>
      </w:pPr>
    </w:p>
    <w:p w:rsidR="00866930" w:rsidRPr="00E8497D" w:rsidRDefault="00866930" w:rsidP="00866930">
      <w:pPr>
        <w:pStyle w:val="BodyText"/>
        <w:rPr>
          <w:rFonts w:ascii="Arial"/>
          <w:color w:val="000000" w:themeColor="text1"/>
          <w:sz w:val="26"/>
        </w:rPr>
      </w:pPr>
    </w:p>
    <w:p w:rsidR="00866930" w:rsidRPr="00E8497D" w:rsidRDefault="00866930" w:rsidP="00866930">
      <w:pPr>
        <w:pStyle w:val="BodyText"/>
        <w:spacing w:before="9"/>
        <w:rPr>
          <w:rFonts w:ascii="Arial"/>
          <w:color w:val="000000" w:themeColor="text1"/>
        </w:rPr>
      </w:pPr>
    </w:p>
    <w:p w:rsidR="00866930" w:rsidRPr="00E8497D" w:rsidRDefault="00866930" w:rsidP="00866930">
      <w:pPr>
        <w:ind w:left="2239" w:right="2816"/>
        <w:jc w:val="center"/>
        <w:rPr>
          <w:color w:val="000000" w:themeColor="text1"/>
          <w:sz w:val="28"/>
        </w:rPr>
      </w:pPr>
      <w:r w:rsidRPr="00E8497D">
        <w:rPr>
          <w:color w:val="000000" w:themeColor="text1"/>
          <w:sz w:val="28"/>
        </w:rPr>
        <w:t>PROGRAM</w:t>
      </w:r>
      <w:r w:rsidRPr="00E8497D">
        <w:rPr>
          <w:color w:val="000000" w:themeColor="text1"/>
          <w:spacing w:val="-11"/>
          <w:sz w:val="28"/>
        </w:rPr>
        <w:t xml:space="preserve"> </w:t>
      </w:r>
      <w:r w:rsidRPr="00E8497D">
        <w:rPr>
          <w:color w:val="000000" w:themeColor="text1"/>
          <w:sz w:val="28"/>
        </w:rPr>
        <w:t>STUDI</w:t>
      </w:r>
      <w:r w:rsidRPr="00E8497D">
        <w:rPr>
          <w:color w:val="000000" w:themeColor="text1"/>
          <w:spacing w:val="-15"/>
          <w:sz w:val="28"/>
        </w:rPr>
        <w:t xml:space="preserve"> </w:t>
      </w:r>
      <w:r w:rsidRPr="00E8497D">
        <w:rPr>
          <w:color w:val="000000" w:themeColor="text1"/>
          <w:sz w:val="28"/>
        </w:rPr>
        <w:t>TEKNIK</w:t>
      </w:r>
      <w:r w:rsidRPr="00E8497D">
        <w:rPr>
          <w:color w:val="000000" w:themeColor="text1"/>
          <w:spacing w:val="-12"/>
          <w:sz w:val="28"/>
        </w:rPr>
        <w:t xml:space="preserve"> </w:t>
      </w:r>
      <w:r w:rsidRPr="00E8497D">
        <w:rPr>
          <w:color w:val="000000" w:themeColor="text1"/>
          <w:sz w:val="28"/>
        </w:rPr>
        <w:t>INFORMATIKA</w:t>
      </w:r>
      <w:r w:rsidRPr="00E8497D">
        <w:rPr>
          <w:color w:val="000000" w:themeColor="text1"/>
          <w:spacing w:val="-67"/>
          <w:sz w:val="28"/>
        </w:rPr>
        <w:t xml:space="preserve"> </w:t>
      </w:r>
      <w:r w:rsidRPr="00E8497D">
        <w:rPr>
          <w:color w:val="000000" w:themeColor="text1"/>
          <w:sz w:val="28"/>
        </w:rPr>
        <w:t>JURUSAN TEKNOLOGI INFORMASI</w:t>
      </w:r>
      <w:r w:rsidRPr="00E8497D">
        <w:rPr>
          <w:color w:val="000000" w:themeColor="text1"/>
          <w:spacing w:val="1"/>
          <w:sz w:val="28"/>
        </w:rPr>
        <w:t xml:space="preserve"> </w:t>
      </w:r>
      <w:r w:rsidRPr="00E8497D">
        <w:rPr>
          <w:color w:val="000000" w:themeColor="text1"/>
          <w:sz w:val="28"/>
        </w:rPr>
        <w:t>POLITEKNIK</w:t>
      </w:r>
      <w:r w:rsidRPr="00E8497D">
        <w:rPr>
          <w:color w:val="000000" w:themeColor="text1"/>
          <w:spacing w:val="-1"/>
          <w:sz w:val="28"/>
        </w:rPr>
        <w:t xml:space="preserve"> </w:t>
      </w:r>
      <w:r w:rsidRPr="00E8497D">
        <w:rPr>
          <w:color w:val="000000" w:themeColor="text1"/>
          <w:sz w:val="28"/>
        </w:rPr>
        <w:t>NEGERI</w:t>
      </w:r>
      <w:r w:rsidRPr="00E8497D">
        <w:rPr>
          <w:color w:val="000000" w:themeColor="text1"/>
          <w:spacing w:val="1"/>
          <w:sz w:val="28"/>
        </w:rPr>
        <w:t xml:space="preserve"> </w:t>
      </w:r>
      <w:r w:rsidRPr="00E8497D">
        <w:rPr>
          <w:color w:val="000000" w:themeColor="text1"/>
          <w:sz w:val="28"/>
        </w:rPr>
        <w:t>MALANG</w:t>
      </w:r>
    </w:p>
    <w:p w:rsidR="00866930" w:rsidRPr="00E8497D" w:rsidRDefault="00866930" w:rsidP="00866930">
      <w:pPr>
        <w:spacing w:before="26"/>
        <w:ind w:left="4166" w:right="4743"/>
        <w:jc w:val="center"/>
        <w:rPr>
          <w:color w:val="000000" w:themeColor="text1"/>
          <w:sz w:val="28"/>
        </w:rPr>
        <w:sectPr w:rsidR="00866930" w:rsidRPr="00E8497D" w:rsidSect="00866930">
          <w:pgSz w:w="11906" w:h="16838" w:code="9"/>
          <w:pgMar w:top="1360" w:right="440" w:bottom="280" w:left="1020" w:header="720" w:footer="720" w:gutter="0"/>
          <w:cols w:space="720"/>
          <w:docGrid w:linePitch="299"/>
        </w:sectPr>
      </w:pPr>
      <w:r>
        <w:rPr>
          <w:color w:val="000000" w:themeColor="text1"/>
          <w:sz w:val="28"/>
        </w:rPr>
        <w:t>2021/202</w:t>
      </w:r>
    </w:p>
    <w:p w:rsidR="00866930" w:rsidRDefault="00866930"/>
    <w:p w:rsidR="00AF304D" w:rsidRDefault="00D45776">
      <w:pPr>
        <w:spacing w:before="56"/>
        <w:ind w:left="3886" w:right="3900"/>
        <w:jc w:val="center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P</w:t>
      </w:r>
      <w:r>
        <w:rPr>
          <w:b/>
          <w:spacing w:val="1"/>
          <w:sz w:val="32"/>
          <w:szCs w:val="32"/>
        </w:rPr>
        <w:t>r</w:t>
      </w:r>
      <w:r>
        <w:rPr>
          <w:b/>
          <w:spacing w:val="2"/>
          <w:sz w:val="32"/>
          <w:szCs w:val="32"/>
        </w:rPr>
        <w:t>a</w:t>
      </w:r>
      <w:r>
        <w:rPr>
          <w:b/>
          <w:spacing w:val="-11"/>
          <w:sz w:val="32"/>
          <w:szCs w:val="32"/>
        </w:rPr>
        <w:t>k</w:t>
      </w:r>
      <w:r>
        <w:rPr>
          <w:b/>
          <w:spacing w:val="-2"/>
          <w:sz w:val="32"/>
          <w:szCs w:val="32"/>
        </w:rPr>
        <w:t>t</w:t>
      </w:r>
      <w:r>
        <w:rPr>
          <w:b/>
          <w:spacing w:val="6"/>
          <w:sz w:val="32"/>
          <w:szCs w:val="32"/>
        </w:rPr>
        <w:t>i</w:t>
      </w:r>
      <w:r>
        <w:rPr>
          <w:b/>
          <w:spacing w:val="-6"/>
          <w:sz w:val="32"/>
          <w:szCs w:val="32"/>
        </w:rPr>
        <w:t>k</w:t>
      </w:r>
      <w:r>
        <w:rPr>
          <w:b/>
          <w:spacing w:val="3"/>
          <w:sz w:val="32"/>
          <w:szCs w:val="32"/>
        </w:rPr>
        <w:t>u</w:t>
      </w:r>
      <w:r>
        <w:rPr>
          <w:b/>
          <w:sz w:val="32"/>
          <w:szCs w:val="32"/>
        </w:rPr>
        <w:t>m</w:t>
      </w:r>
      <w:proofErr w:type="spellEnd"/>
    </w:p>
    <w:p w:rsidR="00AF304D" w:rsidRDefault="00AF304D">
      <w:pPr>
        <w:spacing w:before="5" w:line="180" w:lineRule="exact"/>
        <w:rPr>
          <w:sz w:val="19"/>
          <w:szCs w:val="19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line="359" w:lineRule="auto"/>
        <w:ind w:left="160" w:right="141" w:firstLine="721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m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s</w:t>
      </w:r>
      <w:proofErr w:type="spellEnd"/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AF304D" w:rsidRDefault="00D45776">
      <w:pPr>
        <w:spacing w:before="14"/>
        <w:ind w:left="160"/>
        <w:rPr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4"/>
          <w:sz w:val="24"/>
          <w:szCs w:val="24"/>
        </w:rPr>
        <w:t>k</w:t>
      </w:r>
      <w:r>
        <w:rPr>
          <w:b/>
          <w:sz w:val="24"/>
          <w:szCs w:val="24"/>
        </w:rPr>
        <w:t>ah</w:t>
      </w:r>
      <w:proofErr w:type="spellEnd"/>
      <w:r>
        <w:rPr>
          <w:b/>
          <w:spacing w:val="3"/>
          <w:sz w:val="24"/>
          <w:szCs w:val="24"/>
        </w:rPr>
        <w:t xml:space="preserve"> </w:t>
      </w:r>
      <w:proofErr w:type="spellStart"/>
      <w:r>
        <w:rPr>
          <w:b/>
          <w:spacing w:val="2"/>
          <w:sz w:val="24"/>
          <w:szCs w:val="24"/>
        </w:rPr>
        <w:t>P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5"/>
          <w:sz w:val="24"/>
          <w:szCs w:val="24"/>
        </w:rPr>
        <w:t>a</w:t>
      </w:r>
      <w:r>
        <w:rPr>
          <w:b/>
          <w:spacing w:val="-4"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k</w:t>
      </w:r>
      <w:r>
        <w:rPr>
          <w:b/>
          <w:spacing w:val="6"/>
          <w:sz w:val="24"/>
          <w:szCs w:val="24"/>
        </w:rPr>
        <w:t>u</w:t>
      </w:r>
      <w:r>
        <w:rPr>
          <w:b/>
          <w:sz w:val="24"/>
          <w:szCs w:val="24"/>
        </w:rPr>
        <w:t>m</w:t>
      </w:r>
      <w:proofErr w:type="spellEnd"/>
    </w:p>
    <w:p w:rsidR="00AF304D" w:rsidRDefault="00AF304D">
      <w:pPr>
        <w:spacing w:before="2" w:line="120" w:lineRule="exact"/>
        <w:rPr>
          <w:sz w:val="13"/>
          <w:szCs w:val="13"/>
        </w:rPr>
      </w:pPr>
    </w:p>
    <w:p w:rsidR="00AF304D" w:rsidRDefault="00D45776">
      <w:pPr>
        <w:ind w:left="1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ec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before="7" w:line="120" w:lineRule="exact"/>
        <w:rPr>
          <w:sz w:val="13"/>
          <w:szCs w:val="13"/>
        </w:rPr>
      </w:pPr>
    </w:p>
    <w:p w:rsidR="00AF304D" w:rsidRDefault="00D45776">
      <w:pPr>
        <w:ind w:left="16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b/>
          <w:spacing w:val="2"/>
          <w:sz w:val="24"/>
          <w:szCs w:val="24"/>
        </w:rPr>
        <w:t>s</w:t>
      </w:r>
      <w:r>
        <w:rPr>
          <w:b/>
          <w:spacing w:val="-6"/>
          <w:sz w:val="24"/>
          <w:szCs w:val="24"/>
        </w:rPr>
        <w:t>r</w:t>
      </w:r>
      <w:r>
        <w:rPr>
          <w:b/>
          <w:sz w:val="24"/>
          <w:szCs w:val="24"/>
        </w:rPr>
        <w:t>c</w:t>
      </w:r>
      <w:proofErr w:type="spellEnd"/>
      <w:r>
        <w:rPr>
          <w:b/>
          <w:spacing w:val="-7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5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pacing w:val="-7"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x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;</w:t>
      </w:r>
      <w:proofErr w:type="gramEnd"/>
      <w:r>
        <w:rPr>
          <w:spacing w:val="-12"/>
          <w:sz w:val="24"/>
          <w:szCs w:val="24"/>
        </w:rPr>
        <w:t xml:space="preserve"> </w:t>
      </w:r>
      <w:r>
        <w:rPr>
          <w:b/>
          <w:i/>
          <w:spacing w:val="2"/>
          <w:sz w:val="24"/>
          <w:szCs w:val="24"/>
        </w:rPr>
        <w:t>L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5"/>
          <w:sz w:val="24"/>
          <w:szCs w:val="24"/>
        </w:rPr>
        <w:t>g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;</w:t>
      </w:r>
      <w:r>
        <w:rPr>
          <w:spacing w:val="-1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Joi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;</w:t>
      </w:r>
      <w:r>
        <w:rPr>
          <w:spacing w:val="-1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Head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</w:p>
    <w:p w:rsidR="00AF304D" w:rsidRDefault="00AF304D">
      <w:pPr>
        <w:spacing w:before="7" w:line="120" w:lineRule="exact"/>
        <w:rPr>
          <w:sz w:val="13"/>
          <w:szCs w:val="13"/>
        </w:rPr>
      </w:pPr>
    </w:p>
    <w:p w:rsidR="00AF304D" w:rsidRDefault="00D45776">
      <w:pPr>
        <w:ind w:left="520"/>
        <w:rPr>
          <w:sz w:val="24"/>
          <w:szCs w:val="24"/>
        </w:rPr>
      </w:pPr>
      <w:r>
        <w:rPr>
          <w:sz w:val="24"/>
          <w:szCs w:val="24"/>
        </w:rPr>
        <w:t>;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te</w:t>
      </w:r>
      <w:r>
        <w:rPr>
          <w:b/>
          <w:i/>
          <w:spacing w:val="-3"/>
          <w:sz w:val="24"/>
          <w:szCs w:val="24"/>
        </w:rPr>
        <w:t>s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;</w:t>
      </w:r>
      <w:proofErr w:type="gramEnd"/>
      <w:r>
        <w:rPr>
          <w:spacing w:val="-2"/>
          <w:sz w:val="24"/>
          <w:szCs w:val="24"/>
        </w:rPr>
        <w:t xml:space="preserve"> </w:t>
      </w:r>
      <w:r>
        <w:rPr>
          <w:b/>
          <w:i/>
          <w:spacing w:val="-2"/>
          <w:sz w:val="24"/>
          <w:szCs w:val="24"/>
        </w:rPr>
        <w:t>s</w:t>
      </w:r>
      <w:r>
        <w:rPr>
          <w:b/>
          <w:i/>
          <w:sz w:val="24"/>
          <w:szCs w:val="24"/>
        </w:rPr>
        <w:t>ty</w:t>
      </w:r>
      <w:r>
        <w:rPr>
          <w:b/>
          <w:i/>
          <w:spacing w:val="5"/>
          <w:sz w:val="24"/>
          <w:szCs w:val="24"/>
        </w:rPr>
        <w:t>l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-2"/>
          <w:sz w:val="24"/>
          <w:szCs w:val="24"/>
        </w:rPr>
        <w:t>s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pacing w:val="2"/>
          <w:sz w:val="24"/>
          <w:szCs w:val="24"/>
        </w:rPr>
        <w:t>s</w:t>
      </w:r>
      <w:r>
        <w:rPr>
          <w:b/>
          <w:i/>
          <w:sz w:val="24"/>
          <w:szCs w:val="24"/>
        </w:rPr>
        <w:t>s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9"/>
          <w:sz w:val="24"/>
          <w:szCs w:val="24"/>
        </w:rPr>
        <w:t>o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c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D45776">
      <w:pPr>
        <w:spacing w:line="359" w:lineRule="auto"/>
        <w:ind w:left="520" w:right="136" w:hanging="3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m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proofErr w:type="spellStart"/>
      <w:proofErr w:type="gramStart"/>
      <w:r>
        <w:rPr>
          <w:spacing w:val="-5"/>
          <w:sz w:val="24"/>
          <w:szCs w:val="24"/>
        </w:rPr>
        <w:t>d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m</w:t>
      </w:r>
      <w:proofErr w:type="spellEnd"/>
      <w:proofErr w:type="gramEnd"/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pm</w:t>
      </w:r>
      <w:proofErr w:type="spellEnd"/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2"/>
          <w:sz w:val="24"/>
          <w:szCs w:val="24"/>
        </w:rPr>
        <w:t>s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 xml:space="preserve">l 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pacing w:val="2"/>
          <w:sz w:val="24"/>
          <w:szCs w:val="24"/>
        </w:rPr>
        <w:t>-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te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pacing w:val="2"/>
          <w:sz w:val="24"/>
          <w:szCs w:val="24"/>
        </w:rPr>
        <w:t>-</w:t>
      </w:r>
      <w:proofErr w:type="spellStart"/>
      <w:r>
        <w:rPr>
          <w:b/>
          <w:i/>
          <w:sz w:val="24"/>
          <w:szCs w:val="24"/>
        </w:rPr>
        <w:t>dom</w:t>
      </w:r>
      <w:proofErr w:type="spellEnd"/>
      <w:r>
        <w:rPr>
          <w:b/>
          <w:i/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.</w:t>
      </w:r>
    </w:p>
    <w:p w:rsidR="00AF304D" w:rsidRDefault="00D45776">
      <w:pPr>
        <w:spacing w:before="5"/>
        <w:ind w:left="160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proofErr w:type="spellStart"/>
      <w:r>
        <w:rPr>
          <w:spacing w:val="2"/>
          <w:sz w:val="24"/>
          <w:szCs w:val="24"/>
        </w:rPr>
        <w:t>J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proofErr w:type="spellEnd"/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proofErr w:type="gramStart"/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proofErr w:type="gramEnd"/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6"/>
          <w:sz w:val="24"/>
          <w:szCs w:val="24"/>
        </w:rPr>
        <w:t>-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D45776">
      <w:pPr>
        <w:ind w:left="520"/>
        <w:rPr>
          <w:sz w:val="24"/>
          <w:szCs w:val="24"/>
        </w:rPr>
      </w:pP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5"/>
          <w:sz w:val="24"/>
          <w:szCs w:val="24"/>
        </w:rPr>
        <w:t>x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3" w:line="140" w:lineRule="exact"/>
        <w:rPr>
          <w:sz w:val="14"/>
          <w:szCs w:val="14"/>
        </w:rPr>
      </w:pPr>
    </w:p>
    <w:p w:rsidR="00AF304D" w:rsidRDefault="00866930">
      <w:pPr>
        <w:ind w:left="5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3pt;height:259.5pt">
            <v:imagedata r:id="rId8" o:title=""/>
          </v:shape>
        </w:pict>
      </w:r>
    </w:p>
    <w:p w:rsidR="00AF304D" w:rsidRDefault="00AF304D">
      <w:pPr>
        <w:spacing w:before="9" w:line="120" w:lineRule="exact"/>
        <w:rPr>
          <w:sz w:val="13"/>
          <w:szCs w:val="13"/>
        </w:rPr>
      </w:pPr>
    </w:p>
    <w:p w:rsidR="00AF304D" w:rsidRDefault="00866930">
      <w:pPr>
        <w:ind w:left="520"/>
        <w:sectPr w:rsidR="00AF304D">
          <w:footerReference w:type="default" r:id="rId9"/>
          <w:pgSz w:w="11920" w:h="16840"/>
          <w:pgMar w:top="1360" w:right="1260" w:bottom="280" w:left="1280" w:header="0" w:footer="1087" w:gutter="0"/>
          <w:pgNumType w:start="1"/>
          <w:cols w:space="720"/>
        </w:sectPr>
      </w:pPr>
      <w:r>
        <w:pict>
          <v:shape id="_x0000_i1027" type="#_x0000_t75" style="width:363.75pt;height:90pt">
            <v:imagedata r:id="rId10" o:title=""/>
          </v:shape>
        </w:pict>
      </w:r>
    </w:p>
    <w:p w:rsidR="00AF304D" w:rsidRDefault="00D45776">
      <w:pPr>
        <w:spacing w:before="78"/>
        <w:ind w:left="520"/>
        <w:rPr>
          <w:sz w:val="24"/>
          <w:szCs w:val="24"/>
        </w:rPr>
      </w:pPr>
      <w:r>
        <w:rPr>
          <w:b/>
          <w:spacing w:val="-2"/>
          <w:sz w:val="24"/>
          <w:szCs w:val="24"/>
        </w:rPr>
        <w:lastRenderedPageBreak/>
        <w:t>L</w:t>
      </w:r>
      <w:r>
        <w:rPr>
          <w:b/>
          <w:sz w:val="24"/>
          <w:szCs w:val="24"/>
        </w:rPr>
        <w:t>ogi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10" w:line="120" w:lineRule="exact"/>
        <w:rPr>
          <w:sz w:val="13"/>
          <w:szCs w:val="13"/>
        </w:rPr>
      </w:pPr>
    </w:p>
    <w:p w:rsidR="00AF304D" w:rsidRDefault="00866930">
      <w:pPr>
        <w:ind w:left="520"/>
      </w:pPr>
      <w:r>
        <w:pict>
          <v:shape id="_x0000_i1028" type="#_x0000_t75" style="width:365.25pt;height:204pt">
            <v:imagedata r:id="rId11" o:title=""/>
          </v:shape>
        </w:pict>
      </w:r>
    </w:p>
    <w:p w:rsidR="00AF304D" w:rsidRDefault="00AF304D">
      <w:pPr>
        <w:spacing w:before="4" w:line="120" w:lineRule="exact"/>
        <w:rPr>
          <w:sz w:val="13"/>
          <w:szCs w:val="13"/>
        </w:rPr>
      </w:pPr>
    </w:p>
    <w:p w:rsidR="00AF304D" w:rsidRDefault="00866930">
      <w:pPr>
        <w:ind w:left="520"/>
      </w:pPr>
      <w:r>
        <w:pict>
          <v:shape id="_x0000_i1029" type="#_x0000_t75" style="width:366.75pt;height:189.75pt">
            <v:imagedata r:id="rId12" o:title=""/>
          </v:shape>
        </w:pict>
      </w:r>
    </w:p>
    <w:p w:rsidR="00AF304D" w:rsidRDefault="00AF304D">
      <w:pPr>
        <w:spacing w:before="6" w:line="140" w:lineRule="exact"/>
        <w:rPr>
          <w:sz w:val="15"/>
          <w:szCs w:val="15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ind w:left="520"/>
        <w:rPr>
          <w:sz w:val="24"/>
          <w:szCs w:val="24"/>
        </w:rPr>
      </w:pPr>
      <w:r>
        <w:rPr>
          <w:b/>
          <w:sz w:val="24"/>
          <w:szCs w:val="24"/>
        </w:rPr>
        <w:t>Joi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7" w:line="120" w:lineRule="exact"/>
        <w:rPr>
          <w:sz w:val="13"/>
          <w:szCs w:val="13"/>
        </w:rPr>
      </w:pPr>
    </w:p>
    <w:p w:rsidR="00AF304D" w:rsidRDefault="00866930">
      <w:pPr>
        <w:ind w:left="520"/>
        <w:sectPr w:rsidR="00AF304D">
          <w:pgSz w:w="11920" w:h="16840"/>
          <w:pgMar w:top="1340" w:right="1260" w:bottom="280" w:left="1280" w:header="0" w:footer="1087" w:gutter="0"/>
          <w:cols w:space="720"/>
        </w:sectPr>
      </w:pPr>
      <w:r>
        <w:pict>
          <v:shape id="_x0000_i1030" type="#_x0000_t75" style="width:365.25pt;height:209.25pt">
            <v:imagedata r:id="rId13" o:title=""/>
          </v:shape>
        </w:pict>
      </w:r>
    </w:p>
    <w:p w:rsidR="00AF304D" w:rsidRDefault="00AF304D">
      <w:pPr>
        <w:spacing w:before="2" w:line="100" w:lineRule="exact"/>
        <w:rPr>
          <w:sz w:val="10"/>
          <w:szCs w:val="10"/>
        </w:rPr>
      </w:pPr>
    </w:p>
    <w:p w:rsidR="00AF304D" w:rsidRDefault="00866930">
      <w:pPr>
        <w:ind w:left="520"/>
      </w:pPr>
      <w:r>
        <w:pict>
          <v:shape id="_x0000_i1031" type="#_x0000_t75" style="width:364.5pt;height:206.25pt">
            <v:imagedata r:id="rId14" o:title=""/>
          </v:shape>
        </w:pict>
      </w:r>
    </w:p>
    <w:p w:rsidR="00AF304D" w:rsidRDefault="00AF304D">
      <w:pPr>
        <w:spacing w:before="7" w:line="100" w:lineRule="exact"/>
        <w:rPr>
          <w:sz w:val="11"/>
          <w:szCs w:val="11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before="29"/>
        <w:ind w:left="520"/>
        <w:rPr>
          <w:sz w:val="24"/>
          <w:szCs w:val="24"/>
        </w:rPr>
      </w:pPr>
      <w:r>
        <w:rPr>
          <w:b/>
          <w:sz w:val="24"/>
          <w:szCs w:val="24"/>
        </w:rPr>
        <w:t>Heade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8" w:line="120" w:lineRule="exact"/>
        <w:rPr>
          <w:sz w:val="13"/>
          <w:szCs w:val="13"/>
        </w:rPr>
      </w:pPr>
    </w:p>
    <w:p w:rsidR="00AF304D" w:rsidRDefault="00866930">
      <w:pPr>
        <w:ind w:left="520"/>
      </w:pPr>
      <w:r>
        <w:pict>
          <v:shape id="_x0000_i1032" type="#_x0000_t75" style="width:364.5pt;height:147.75pt">
            <v:imagedata r:id="rId15" o:title=""/>
          </v:shape>
        </w:pict>
      </w:r>
    </w:p>
    <w:p w:rsidR="00AF304D" w:rsidRDefault="00AF304D">
      <w:pPr>
        <w:spacing w:before="6" w:line="140" w:lineRule="exact"/>
        <w:rPr>
          <w:sz w:val="15"/>
          <w:szCs w:val="15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ind w:left="520"/>
        <w:rPr>
          <w:sz w:val="24"/>
          <w:szCs w:val="24"/>
        </w:rPr>
      </w:pPr>
      <w:r>
        <w:rPr>
          <w:b/>
          <w:spacing w:val="-6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7" w:line="120" w:lineRule="exact"/>
        <w:rPr>
          <w:sz w:val="13"/>
          <w:szCs w:val="13"/>
        </w:rPr>
      </w:pPr>
    </w:p>
    <w:p w:rsidR="00AF304D" w:rsidRDefault="00866930">
      <w:pPr>
        <w:ind w:left="520"/>
        <w:sectPr w:rsidR="00AF304D">
          <w:pgSz w:w="11920" w:h="16840"/>
          <w:pgMar w:top="1320" w:right="1260" w:bottom="280" w:left="1280" w:header="0" w:footer="1087" w:gutter="0"/>
          <w:cols w:space="720"/>
        </w:sectPr>
      </w:pPr>
      <w:r>
        <w:pict>
          <v:shape id="_x0000_i1033" type="#_x0000_t75" style="width:367.5pt;height:103.5pt">
            <v:imagedata r:id="rId16" o:title=""/>
          </v:shape>
        </w:pict>
      </w:r>
    </w:p>
    <w:p w:rsidR="00AF304D" w:rsidRDefault="00D45776">
      <w:pPr>
        <w:spacing w:before="78"/>
        <w:ind w:left="360"/>
        <w:rPr>
          <w:sz w:val="24"/>
          <w:szCs w:val="24"/>
        </w:rPr>
      </w:pPr>
      <w:r>
        <w:lastRenderedPageBreak/>
        <w:pict>
          <v:group id="_x0000_s1041" style="position:absolute;left:0;text-align:left;margin-left:71.5pt;margin-top:761.25pt;width:452.65pt;height:6.75pt;z-index:-251657216;mso-position-horizontal-relative:page;mso-position-vertical-relative:page" coordorigin="1430,15225" coordsize="9053,135">
            <v:shape id="_x0000_s1047" style="position:absolute;left:7707;top:15235;width:116;height:115" coordorigin="7707,15235" coordsize="116,115" path="m7707,15350r115,l7822,15235r-115,l7707,15350xe" fillcolor="black" stroked="f">
              <v:path arrowok="t"/>
            </v:shape>
            <v:shape id="_x0000_s1046" style="position:absolute;left:1440;top:15235;width:115;height:115" coordorigin="1440,15235" coordsize="115,115" path="m1440,15350r116,l1556,15235r-116,l1440,15350xe" fillcolor="black" stroked="f">
              <v:path arrowok="t"/>
            </v:shape>
            <v:shape id="_x0000_s1045" style="position:absolute;left:1556;top:15235;width:6151;height:115" coordorigin="1556,15235" coordsize="6151,115" path="m1556,15350r6151,l7707,15235r-6151,l1556,15350xe" fillcolor="black" stroked="f">
              <v:path arrowok="t"/>
            </v:shape>
            <v:shape id="_x0000_s1044" style="position:absolute;left:7822;top:15235;width:116;height:115" coordorigin="7822,15235" coordsize="116,115" path="m7822,15350r116,l7938,15235r-116,l7822,15350xe" fillcolor="black" stroked="f">
              <v:path arrowok="t"/>
            </v:shape>
            <v:shape id="_x0000_s1043" style="position:absolute;left:10358;top:15235;width:115;height:115" coordorigin="10358,15235" coordsize="115,115" path="m10358,15350r115,l10473,15235r-115,l10358,15350xe" fillcolor="black" stroked="f">
              <v:path arrowok="t"/>
            </v:shape>
            <v:shape id="_x0000_s1042" style="position:absolute;left:7938;top:15235;width:2420;height:115" coordorigin="7938,15235" coordsize="2420,115" path="m7938,15350r2420,l10358,15235r-2420,l7938,15350xe" fillcolor="black" stroked="f">
              <v:path arrowok="t"/>
            </v:shape>
            <w10:wrap anchorx="page" anchory="page"/>
          </v:group>
        </w:pic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y</w:t>
      </w:r>
      <w:r>
        <w:rPr>
          <w:b/>
          <w:spacing w:val="-4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s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10" w:line="120" w:lineRule="exact"/>
        <w:rPr>
          <w:sz w:val="13"/>
          <w:szCs w:val="13"/>
        </w:rPr>
      </w:pPr>
    </w:p>
    <w:p w:rsidR="00AF304D" w:rsidRDefault="00D45776">
      <w:pPr>
        <w:ind w:left="360"/>
      </w:pPr>
      <w:r>
        <w:pict>
          <v:shape id="_x0000_i1034" type="#_x0000_t75" style="width:336.75pt;height:212.25pt">
            <v:imagedata r:id="rId17" o:title=""/>
          </v:shape>
        </w:pict>
      </w:r>
    </w:p>
    <w:p w:rsidR="00AF304D" w:rsidRDefault="00AF304D">
      <w:pPr>
        <w:spacing w:before="4" w:line="120" w:lineRule="exact"/>
        <w:rPr>
          <w:sz w:val="13"/>
          <w:szCs w:val="13"/>
        </w:rPr>
      </w:pPr>
    </w:p>
    <w:p w:rsidR="00AF304D" w:rsidRDefault="00D45776">
      <w:pPr>
        <w:ind w:left="360"/>
      </w:pPr>
      <w:r>
        <w:pict>
          <v:shape id="_x0000_i1035" type="#_x0000_t75" style="width:336.75pt;height:220.5pt">
            <v:imagedata r:id="rId18" o:title=""/>
          </v:shape>
        </w:pict>
      </w:r>
    </w:p>
    <w:p w:rsidR="00AF304D" w:rsidRDefault="00AF304D">
      <w:pPr>
        <w:spacing w:before="4" w:line="120" w:lineRule="exact"/>
        <w:rPr>
          <w:sz w:val="13"/>
          <w:szCs w:val="13"/>
        </w:rPr>
      </w:pPr>
    </w:p>
    <w:p w:rsidR="00AF304D" w:rsidRDefault="00D45776">
      <w:pPr>
        <w:ind w:left="360"/>
      </w:pPr>
      <w:r>
        <w:pict>
          <v:shape id="_x0000_i1036" type="#_x0000_t75" style="width:336.75pt;height:184.5pt">
            <v:imagedata r:id="rId19" o:title=""/>
          </v:shape>
        </w:pict>
      </w: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AF304D">
      <w:pPr>
        <w:spacing w:before="5" w:line="220" w:lineRule="exact"/>
        <w:rPr>
          <w:sz w:val="22"/>
          <w:szCs w:val="22"/>
        </w:rPr>
      </w:pPr>
    </w:p>
    <w:p w:rsidR="00AF304D" w:rsidRDefault="00D45776">
      <w:pPr>
        <w:ind w:left="116"/>
        <w:rPr>
          <w:rFonts w:ascii="Calibri" w:eastAsia="Calibri" w:hAnsi="Calibri" w:cs="Calibri"/>
          <w:sz w:val="18"/>
          <w:szCs w:val="18"/>
        </w:rPr>
        <w:sectPr w:rsidR="00AF304D">
          <w:footerReference w:type="default" r:id="rId20"/>
          <w:pgSz w:w="11920" w:h="16840"/>
          <w:pgMar w:top="1340" w:right="1440" w:bottom="280" w:left="1440" w:header="0" w:footer="0" w:gutter="0"/>
          <w:cols w:space="720"/>
        </w:sectPr>
      </w:pPr>
      <w:proofErr w:type="spellStart"/>
      <w:r>
        <w:rPr>
          <w:spacing w:val="1"/>
          <w:sz w:val="18"/>
          <w:szCs w:val="18"/>
        </w:rPr>
        <w:t>M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>dul</w:t>
      </w:r>
      <w:proofErr w:type="spellEnd"/>
      <w:r>
        <w:rPr>
          <w:spacing w:val="5"/>
          <w:sz w:val="18"/>
          <w:szCs w:val="18"/>
        </w:rPr>
        <w:t xml:space="preserve"> </w:t>
      </w:r>
      <w:proofErr w:type="spellStart"/>
      <w:r>
        <w:rPr>
          <w:spacing w:val="-1"/>
          <w:sz w:val="18"/>
          <w:szCs w:val="18"/>
        </w:rPr>
        <w:t>P</w:t>
      </w:r>
      <w:r>
        <w:rPr>
          <w:spacing w:val="-3"/>
          <w:sz w:val="18"/>
          <w:szCs w:val="18"/>
        </w:rPr>
        <w:t>r</w:t>
      </w:r>
      <w:r>
        <w:rPr>
          <w:sz w:val="18"/>
          <w:szCs w:val="18"/>
        </w:rPr>
        <w:t>ak</w:t>
      </w:r>
      <w:r>
        <w:rPr>
          <w:spacing w:val="-3"/>
          <w:sz w:val="18"/>
          <w:szCs w:val="18"/>
        </w:rPr>
        <w:t>t</w:t>
      </w:r>
      <w:r>
        <w:rPr>
          <w:spacing w:val="2"/>
          <w:sz w:val="18"/>
          <w:szCs w:val="18"/>
        </w:rPr>
        <w:t>i</w:t>
      </w:r>
      <w:r>
        <w:rPr>
          <w:spacing w:val="-5"/>
          <w:sz w:val="18"/>
          <w:szCs w:val="18"/>
        </w:rPr>
        <w:t>k</w:t>
      </w:r>
      <w:r>
        <w:rPr>
          <w:sz w:val="18"/>
          <w:szCs w:val="18"/>
        </w:rPr>
        <w:t>um</w:t>
      </w:r>
      <w:proofErr w:type="spellEnd"/>
      <w:r>
        <w:rPr>
          <w:spacing w:val="9"/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>
        <w:rPr>
          <w:spacing w:val="-1"/>
          <w:sz w:val="18"/>
          <w:szCs w:val="18"/>
        </w:rPr>
        <w:t xml:space="preserve"> </w:t>
      </w:r>
      <w:proofErr w:type="spellStart"/>
      <w:r>
        <w:rPr>
          <w:spacing w:val="-1"/>
          <w:sz w:val="18"/>
          <w:szCs w:val="18"/>
        </w:rPr>
        <w:t>P</w:t>
      </w:r>
      <w:r>
        <w:rPr>
          <w:sz w:val="18"/>
          <w:szCs w:val="18"/>
        </w:rPr>
        <w:t>e</w:t>
      </w:r>
      <w:r>
        <w:rPr>
          <w:spacing w:val="-7"/>
          <w:sz w:val="18"/>
          <w:szCs w:val="18"/>
        </w:rPr>
        <w:t>m</w:t>
      </w:r>
      <w:r>
        <w:rPr>
          <w:spacing w:val="1"/>
          <w:sz w:val="18"/>
          <w:szCs w:val="18"/>
        </w:rPr>
        <w:t>r</w:t>
      </w:r>
      <w:r>
        <w:rPr>
          <w:spacing w:val="-5"/>
          <w:sz w:val="18"/>
          <w:szCs w:val="18"/>
        </w:rPr>
        <w:t>og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z w:val="18"/>
          <w:szCs w:val="18"/>
        </w:rPr>
        <w:t>an</w:t>
      </w:r>
      <w:proofErr w:type="spellEnd"/>
      <w:r>
        <w:rPr>
          <w:spacing w:val="13"/>
          <w:sz w:val="18"/>
          <w:szCs w:val="18"/>
        </w:rPr>
        <w:t xml:space="preserve"> </w:t>
      </w:r>
      <w:proofErr w:type="spellStart"/>
      <w:r>
        <w:rPr>
          <w:spacing w:val="-6"/>
          <w:sz w:val="18"/>
          <w:szCs w:val="18"/>
        </w:rPr>
        <w:t>B</w:t>
      </w:r>
      <w:r>
        <w:rPr>
          <w:sz w:val="18"/>
          <w:szCs w:val="18"/>
        </w:rPr>
        <w:t>e</w:t>
      </w:r>
      <w:r>
        <w:rPr>
          <w:spacing w:val="1"/>
          <w:sz w:val="18"/>
          <w:szCs w:val="18"/>
        </w:rPr>
        <w:t>r</w:t>
      </w:r>
      <w:r>
        <w:rPr>
          <w:spacing w:val="-5"/>
          <w:sz w:val="18"/>
          <w:szCs w:val="18"/>
        </w:rPr>
        <w:t>b</w:t>
      </w:r>
      <w:r>
        <w:rPr>
          <w:sz w:val="18"/>
          <w:szCs w:val="18"/>
        </w:rPr>
        <w:t>a</w:t>
      </w:r>
      <w:r>
        <w:rPr>
          <w:spacing w:val="-4"/>
          <w:sz w:val="18"/>
          <w:szCs w:val="18"/>
        </w:rPr>
        <w:t>s</w:t>
      </w:r>
      <w:r>
        <w:rPr>
          <w:spacing w:val="2"/>
          <w:sz w:val="18"/>
          <w:szCs w:val="18"/>
        </w:rPr>
        <w:t>i</w:t>
      </w:r>
      <w:r>
        <w:rPr>
          <w:sz w:val="18"/>
          <w:szCs w:val="18"/>
        </w:rPr>
        <w:t>s</w:t>
      </w:r>
      <w:proofErr w:type="spellEnd"/>
      <w:r>
        <w:rPr>
          <w:spacing w:val="5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F</w:t>
      </w:r>
      <w:r>
        <w:rPr>
          <w:spacing w:val="-3"/>
          <w:sz w:val="18"/>
          <w:szCs w:val="18"/>
        </w:rPr>
        <w:t>r</w:t>
      </w:r>
      <w:r>
        <w:rPr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z w:val="18"/>
          <w:szCs w:val="18"/>
        </w:rPr>
        <w:t>e</w:t>
      </w:r>
      <w:r>
        <w:rPr>
          <w:spacing w:val="-2"/>
          <w:sz w:val="18"/>
          <w:szCs w:val="18"/>
        </w:rPr>
        <w:t>w</w:t>
      </w:r>
      <w:r>
        <w:rPr>
          <w:spacing w:val="-5"/>
          <w:sz w:val="18"/>
          <w:szCs w:val="18"/>
        </w:rPr>
        <w:t>o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k</w:t>
      </w:r>
      <w:r>
        <w:rPr>
          <w:sz w:val="18"/>
          <w:szCs w:val="18"/>
        </w:rPr>
        <w:t xml:space="preserve">                                                                                                       </w:t>
      </w:r>
      <w:r>
        <w:rPr>
          <w:spacing w:val="3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808080"/>
          <w:w w:val="101"/>
          <w:sz w:val="18"/>
          <w:szCs w:val="18"/>
        </w:rPr>
        <w:t>4</w:t>
      </w:r>
    </w:p>
    <w:p w:rsidR="00AF304D" w:rsidRDefault="00D45776">
      <w:pPr>
        <w:spacing w:before="74" w:line="362" w:lineRule="auto"/>
        <w:ind w:left="480" w:right="87" w:hanging="360"/>
        <w:jc w:val="both"/>
        <w:rPr>
          <w:color w:val="000000"/>
          <w:sz w:val="22"/>
          <w:szCs w:val="22"/>
        </w:rPr>
      </w:pPr>
      <w:r>
        <w:rPr>
          <w:sz w:val="24"/>
          <w:szCs w:val="24"/>
        </w:rPr>
        <w:lastRenderedPageBreak/>
        <w:t xml:space="preserve">5.  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proofErr w:type="spellStart"/>
      <w:proofErr w:type="gramStart"/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uka</w:t>
      </w:r>
      <w:proofErr w:type="spellEnd"/>
      <w:r>
        <w:rPr>
          <w:sz w:val="24"/>
          <w:szCs w:val="24"/>
        </w:rPr>
        <w:t xml:space="preserve"> </w:t>
      </w:r>
      <w:r>
        <w:rPr>
          <w:color w:val="0000FF"/>
          <w:spacing w:val="-33"/>
          <w:sz w:val="22"/>
          <w:szCs w:val="22"/>
        </w:rPr>
        <w:t xml:space="preserve"> </w:t>
      </w:r>
      <w:proofErr w:type="gramEnd"/>
      <w:r>
        <w:rPr>
          <w:color w:val="0000FF"/>
          <w:spacing w:val="-5"/>
          <w:sz w:val="22"/>
          <w:szCs w:val="22"/>
          <w:u w:val="single" w:color="0000FF"/>
        </w:rPr>
        <w:fldChar w:fldCharType="begin"/>
      </w:r>
      <w:r>
        <w:rPr>
          <w:color w:val="0000FF"/>
          <w:spacing w:val="-5"/>
          <w:sz w:val="22"/>
          <w:szCs w:val="22"/>
          <w:u w:val="single" w:color="0000FF"/>
        </w:rPr>
        <w:instrText xml:space="preserve"> HYPERLINK "https://console.firebase.google.com/" \h </w:instrText>
      </w:r>
      <w:r>
        <w:rPr>
          <w:color w:val="0000FF"/>
          <w:spacing w:val="-5"/>
          <w:sz w:val="22"/>
          <w:szCs w:val="22"/>
          <w:u w:val="single" w:color="0000FF"/>
        </w:rPr>
        <w:fldChar w:fldCharType="separate"/>
      </w:r>
      <w:r>
        <w:rPr>
          <w:color w:val="0000FF"/>
          <w:spacing w:val="-5"/>
          <w:sz w:val="22"/>
          <w:szCs w:val="22"/>
          <w:u w:val="single" w:color="0000FF"/>
        </w:rPr>
        <w:t>h</w:t>
      </w:r>
      <w:r>
        <w:rPr>
          <w:color w:val="0000FF"/>
          <w:spacing w:val="1"/>
          <w:sz w:val="22"/>
          <w:szCs w:val="22"/>
          <w:u w:val="single" w:color="0000FF"/>
        </w:rPr>
        <w:t>tt</w:t>
      </w:r>
      <w:r>
        <w:rPr>
          <w:color w:val="0000FF"/>
          <w:sz w:val="22"/>
          <w:szCs w:val="22"/>
          <w:u w:val="single" w:color="0000FF"/>
        </w:rPr>
        <w:t>ps</w:t>
      </w:r>
      <w:r>
        <w:rPr>
          <w:color w:val="0000FF"/>
          <w:spacing w:val="-3"/>
          <w:sz w:val="22"/>
          <w:szCs w:val="22"/>
          <w:u w:val="single" w:color="0000FF"/>
        </w:rPr>
        <w:t>:</w:t>
      </w:r>
      <w:r>
        <w:rPr>
          <w:color w:val="0000FF"/>
          <w:spacing w:val="1"/>
          <w:sz w:val="22"/>
          <w:szCs w:val="22"/>
          <w:u w:val="single" w:color="0000FF"/>
        </w:rPr>
        <w:t>//</w:t>
      </w:r>
      <w:r>
        <w:rPr>
          <w:color w:val="0000FF"/>
          <w:spacing w:val="3"/>
          <w:sz w:val="22"/>
          <w:szCs w:val="22"/>
          <w:u w:val="single" w:color="0000FF"/>
        </w:rPr>
        <w:t>c</w:t>
      </w:r>
      <w:r>
        <w:rPr>
          <w:color w:val="0000FF"/>
          <w:sz w:val="22"/>
          <w:szCs w:val="22"/>
          <w:u w:val="single" w:color="0000FF"/>
        </w:rPr>
        <w:t>o</w:t>
      </w:r>
      <w:r>
        <w:rPr>
          <w:color w:val="0000FF"/>
          <w:spacing w:val="-5"/>
          <w:sz w:val="22"/>
          <w:szCs w:val="22"/>
          <w:u w:val="single" w:color="0000FF"/>
        </w:rPr>
        <w:t>n</w:t>
      </w:r>
      <w:r>
        <w:rPr>
          <w:color w:val="0000FF"/>
          <w:spacing w:val="5"/>
          <w:sz w:val="22"/>
          <w:szCs w:val="22"/>
          <w:u w:val="single" w:color="0000FF"/>
        </w:rPr>
        <w:t>s</w:t>
      </w:r>
      <w:r>
        <w:rPr>
          <w:color w:val="0000FF"/>
          <w:sz w:val="22"/>
          <w:szCs w:val="22"/>
          <w:u w:val="single" w:color="0000FF"/>
        </w:rPr>
        <w:t>o</w:t>
      </w:r>
      <w:r>
        <w:rPr>
          <w:color w:val="0000FF"/>
          <w:spacing w:val="1"/>
          <w:sz w:val="22"/>
          <w:szCs w:val="22"/>
          <w:u w:val="single" w:color="0000FF"/>
        </w:rPr>
        <w:t>l</w:t>
      </w:r>
      <w:r>
        <w:rPr>
          <w:color w:val="0000FF"/>
          <w:spacing w:val="-7"/>
          <w:sz w:val="22"/>
          <w:szCs w:val="22"/>
          <w:u w:val="single" w:color="0000FF"/>
        </w:rPr>
        <w:t>e</w:t>
      </w:r>
      <w:r>
        <w:rPr>
          <w:color w:val="0000FF"/>
          <w:spacing w:val="2"/>
          <w:sz w:val="22"/>
          <w:szCs w:val="22"/>
          <w:u w:val="single" w:color="0000FF"/>
        </w:rPr>
        <w:t>.</w:t>
      </w:r>
      <w:r>
        <w:rPr>
          <w:color w:val="0000FF"/>
          <w:spacing w:val="-2"/>
          <w:sz w:val="22"/>
          <w:szCs w:val="22"/>
          <w:u w:val="single" w:color="0000FF"/>
        </w:rPr>
        <w:t>f</w:t>
      </w:r>
      <w:r>
        <w:rPr>
          <w:color w:val="0000FF"/>
          <w:spacing w:val="-4"/>
          <w:sz w:val="22"/>
          <w:szCs w:val="22"/>
          <w:u w:val="single" w:color="0000FF"/>
        </w:rPr>
        <w:t>i</w:t>
      </w:r>
      <w:r>
        <w:rPr>
          <w:color w:val="0000FF"/>
          <w:spacing w:val="8"/>
          <w:sz w:val="22"/>
          <w:szCs w:val="22"/>
          <w:u w:val="single" w:color="0000FF"/>
        </w:rPr>
        <w:t>r</w:t>
      </w:r>
      <w:r>
        <w:rPr>
          <w:color w:val="0000FF"/>
          <w:spacing w:val="-7"/>
          <w:sz w:val="22"/>
          <w:szCs w:val="22"/>
          <w:u w:val="single" w:color="0000FF"/>
        </w:rPr>
        <w:t>e</w:t>
      </w:r>
      <w:r>
        <w:rPr>
          <w:color w:val="0000FF"/>
          <w:sz w:val="22"/>
          <w:szCs w:val="22"/>
          <w:u w:val="single" w:color="0000FF"/>
        </w:rPr>
        <w:t>b</w:t>
      </w:r>
      <w:r>
        <w:rPr>
          <w:color w:val="0000FF"/>
          <w:spacing w:val="3"/>
          <w:sz w:val="22"/>
          <w:szCs w:val="22"/>
          <w:u w:val="single" w:color="0000FF"/>
        </w:rPr>
        <w:t>a</w:t>
      </w:r>
      <w:r>
        <w:rPr>
          <w:color w:val="0000FF"/>
          <w:sz w:val="22"/>
          <w:szCs w:val="22"/>
          <w:u w:val="single" w:color="0000FF"/>
        </w:rPr>
        <w:t>s</w:t>
      </w:r>
      <w:r>
        <w:rPr>
          <w:color w:val="0000FF"/>
          <w:spacing w:val="-6"/>
          <w:sz w:val="22"/>
          <w:szCs w:val="22"/>
          <w:u w:val="single" w:color="0000FF"/>
        </w:rPr>
        <w:t>e</w:t>
      </w:r>
      <w:r>
        <w:rPr>
          <w:color w:val="0000FF"/>
          <w:spacing w:val="7"/>
          <w:sz w:val="22"/>
          <w:szCs w:val="22"/>
          <w:u w:val="single" w:color="0000FF"/>
        </w:rPr>
        <w:t>.</w:t>
      </w:r>
      <w:r>
        <w:rPr>
          <w:color w:val="0000FF"/>
          <w:sz w:val="22"/>
          <w:szCs w:val="22"/>
          <w:u w:val="single" w:color="0000FF"/>
        </w:rPr>
        <w:t>go</w:t>
      </w:r>
      <w:r>
        <w:rPr>
          <w:color w:val="0000FF"/>
          <w:spacing w:val="-5"/>
          <w:sz w:val="22"/>
          <w:szCs w:val="22"/>
          <w:u w:val="single" w:color="0000FF"/>
        </w:rPr>
        <w:t>o</w:t>
      </w:r>
      <w:r>
        <w:rPr>
          <w:color w:val="0000FF"/>
          <w:sz w:val="22"/>
          <w:szCs w:val="22"/>
          <w:u w:val="single" w:color="0000FF"/>
        </w:rPr>
        <w:t>g</w:t>
      </w:r>
      <w:r>
        <w:rPr>
          <w:color w:val="0000FF"/>
          <w:spacing w:val="1"/>
          <w:sz w:val="22"/>
          <w:szCs w:val="22"/>
          <w:u w:val="single" w:color="0000FF"/>
        </w:rPr>
        <w:t>l</w:t>
      </w:r>
      <w:r>
        <w:rPr>
          <w:color w:val="0000FF"/>
          <w:spacing w:val="-7"/>
          <w:sz w:val="22"/>
          <w:szCs w:val="22"/>
          <w:u w:val="single" w:color="0000FF"/>
        </w:rPr>
        <w:t>e</w:t>
      </w:r>
      <w:r>
        <w:rPr>
          <w:color w:val="0000FF"/>
          <w:spacing w:val="2"/>
          <w:sz w:val="22"/>
          <w:szCs w:val="22"/>
          <w:u w:val="single" w:color="0000FF"/>
        </w:rPr>
        <w:t>.</w:t>
      </w:r>
      <w:r>
        <w:rPr>
          <w:color w:val="0000FF"/>
          <w:spacing w:val="3"/>
          <w:sz w:val="22"/>
          <w:szCs w:val="22"/>
          <w:u w:val="single" w:color="0000FF"/>
        </w:rPr>
        <w:t>c</w:t>
      </w:r>
      <w:r>
        <w:rPr>
          <w:color w:val="0000FF"/>
          <w:sz w:val="22"/>
          <w:szCs w:val="22"/>
          <w:u w:val="single" w:color="0000FF"/>
        </w:rPr>
        <w:t>o</w:t>
      </w:r>
      <w:r>
        <w:rPr>
          <w:color w:val="0000FF"/>
          <w:spacing w:val="-4"/>
          <w:sz w:val="22"/>
          <w:szCs w:val="22"/>
          <w:u w:val="single" w:color="0000FF"/>
        </w:rPr>
        <w:t>m</w:t>
      </w:r>
      <w:r>
        <w:rPr>
          <w:color w:val="0000FF"/>
          <w:sz w:val="22"/>
          <w:szCs w:val="22"/>
          <w:u w:val="single" w:color="0000FF"/>
        </w:rPr>
        <w:t>/</w:t>
      </w:r>
      <w:r>
        <w:rPr>
          <w:color w:val="0000FF"/>
          <w:spacing w:val="22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</w:t>
      </w:r>
      <w:r>
        <w:rPr>
          <w:color w:val="000000"/>
          <w:sz w:val="22"/>
          <w:szCs w:val="22"/>
        </w:rPr>
        <w:fldChar w:fldCharType="end"/>
      </w:r>
      <w:r>
        <w:rPr>
          <w:color w:val="000000"/>
          <w:spacing w:val="-6"/>
          <w:sz w:val="22"/>
          <w:szCs w:val="22"/>
        </w:rPr>
        <w:t>e</w:t>
      </w:r>
      <w:r>
        <w:rPr>
          <w:color w:val="000000"/>
          <w:spacing w:val="6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-4"/>
          <w:sz w:val="22"/>
          <w:szCs w:val="22"/>
        </w:rPr>
        <w:t>l</w:t>
      </w:r>
      <w:r>
        <w:rPr>
          <w:color w:val="000000"/>
          <w:spacing w:val="3"/>
          <w:sz w:val="22"/>
          <w:szCs w:val="22"/>
        </w:rPr>
        <w:t>a</w:t>
      </w:r>
      <w:r>
        <w:rPr>
          <w:color w:val="000000"/>
          <w:sz w:val="22"/>
          <w:szCs w:val="22"/>
        </w:rPr>
        <w:t>h</w:t>
      </w:r>
      <w:proofErr w:type="spellEnd"/>
      <w:r>
        <w:rPr>
          <w:color w:val="000000"/>
          <w:spacing w:val="22"/>
          <w:sz w:val="22"/>
          <w:szCs w:val="22"/>
        </w:rPr>
        <w:t xml:space="preserve"> </w:t>
      </w:r>
      <w:proofErr w:type="spellStart"/>
      <w:r>
        <w:rPr>
          <w:color w:val="000000"/>
          <w:spacing w:val="-4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u</w:t>
      </w:r>
      <w:proofErr w:type="spellEnd"/>
      <w:r>
        <w:rPr>
          <w:color w:val="000000"/>
          <w:spacing w:val="22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bu</w:t>
      </w:r>
      <w:r>
        <w:rPr>
          <w:color w:val="000000"/>
          <w:spacing w:val="3"/>
          <w:sz w:val="22"/>
          <w:szCs w:val="22"/>
        </w:rPr>
        <w:t>a</w:t>
      </w:r>
      <w:r>
        <w:rPr>
          <w:color w:val="000000"/>
          <w:sz w:val="22"/>
          <w:szCs w:val="22"/>
        </w:rPr>
        <w:t>t</w:t>
      </w:r>
      <w:proofErr w:type="spellEnd"/>
      <w:r>
        <w:rPr>
          <w:color w:val="000000"/>
          <w:spacing w:val="18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3"/>
          <w:sz w:val="22"/>
          <w:szCs w:val="22"/>
        </w:rPr>
        <w:t>r</w:t>
      </w:r>
      <w:r>
        <w:rPr>
          <w:color w:val="000000"/>
          <w:spacing w:val="-5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j</w:t>
      </w:r>
      <w:r>
        <w:rPr>
          <w:color w:val="000000"/>
          <w:spacing w:val="-7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23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</w:t>
      </w:r>
      <w:r>
        <w:rPr>
          <w:color w:val="000000"/>
          <w:spacing w:val="3"/>
          <w:sz w:val="22"/>
          <w:szCs w:val="22"/>
        </w:rPr>
        <w:t>ar</w:t>
      </w:r>
      <w:r>
        <w:rPr>
          <w:color w:val="000000"/>
          <w:sz w:val="22"/>
          <w:szCs w:val="22"/>
        </w:rPr>
        <w:t>u</w:t>
      </w:r>
      <w:proofErr w:type="spellEnd"/>
      <w:r>
        <w:rPr>
          <w:color w:val="000000"/>
          <w:spacing w:val="2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-5"/>
          <w:sz w:val="22"/>
          <w:szCs w:val="22"/>
        </w:rPr>
        <w:t>ng</w:t>
      </w:r>
      <w:r>
        <w:rPr>
          <w:color w:val="000000"/>
          <w:spacing w:val="7"/>
          <w:sz w:val="22"/>
          <w:szCs w:val="22"/>
        </w:rPr>
        <w:t>a</w:t>
      </w:r>
      <w:r>
        <w:rPr>
          <w:color w:val="000000"/>
          <w:sz w:val="22"/>
          <w:szCs w:val="22"/>
        </w:rPr>
        <w:t>n</w:t>
      </w:r>
      <w:proofErr w:type="spellEnd"/>
      <w:r>
        <w:rPr>
          <w:color w:val="000000"/>
          <w:spacing w:val="17"/>
          <w:sz w:val="22"/>
          <w:szCs w:val="22"/>
        </w:rPr>
        <w:t xml:space="preserve"> </w:t>
      </w:r>
      <w:proofErr w:type="spellStart"/>
      <w:r>
        <w:rPr>
          <w:color w:val="000000"/>
          <w:spacing w:val="-5"/>
          <w:sz w:val="22"/>
          <w:szCs w:val="22"/>
        </w:rPr>
        <w:t>n</w:t>
      </w:r>
      <w:r>
        <w:rPr>
          <w:color w:val="000000"/>
          <w:spacing w:val="7"/>
          <w:sz w:val="22"/>
          <w:szCs w:val="22"/>
        </w:rPr>
        <w:t>a</w:t>
      </w:r>
      <w:r>
        <w:rPr>
          <w:color w:val="000000"/>
          <w:spacing w:val="-9"/>
          <w:sz w:val="22"/>
          <w:szCs w:val="22"/>
        </w:rPr>
        <w:t>m</w:t>
      </w:r>
      <w:r>
        <w:rPr>
          <w:color w:val="000000"/>
          <w:sz w:val="22"/>
          <w:szCs w:val="22"/>
        </w:rPr>
        <w:t>a</w:t>
      </w:r>
      <w:proofErr w:type="spellEnd"/>
      <w:r>
        <w:rPr>
          <w:color w:val="000000"/>
          <w:sz w:val="22"/>
          <w:szCs w:val="22"/>
        </w:rPr>
        <w:t xml:space="preserve"> p</w:t>
      </w:r>
      <w:r>
        <w:rPr>
          <w:color w:val="000000"/>
          <w:spacing w:val="3"/>
          <w:sz w:val="22"/>
          <w:szCs w:val="22"/>
        </w:rPr>
        <w:t>r</w:t>
      </w:r>
      <w:r>
        <w:rPr>
          <w:color w:val="000000"/>
          <w:spacing w:val="-5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j</w:t>
      </w:r>
      <w:r>
        <w:rPr>
          <w:color w:val="000000"/>
          <w:spacing w:val="-7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8"/>
          <w:sz w:val="22"/>
          <w:szCs w:val="22"/>
        </w:rPr>
        <w:t xml:space="preserve"> </w:t>
      </w:r>
      <w:r>
        <w:rPr>
          <w:color w:val="000000"/>
          <w:spacing w:val="-5"/>
          <w:sz w:val="22"/>
          <w:szCs w:val="22"/>
        </w:rPr>
        <w:t>y</w:t>
      </w:r>
      <w:r>
        <w:rPr>
          <w:color w:val="000000"/>
          <w:spacing w:val="3"/>
          <w:sz w:val="22"/>
          <w:szCs w:val="22"/>
        </w:rPr>
        <w:t>a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-5"/>
          <w:sz w:val="22"/>
          <w:szCs w:val="22"/>
        </w:rPr>
        <w:t>k</w:t>
      </w:r>
      <w:r>
        <w:rPr>
          <w:color w:val="000000"/>
          <w:spacing w:val="3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4"/>
          <w:sz w:val="22"/>
          <w:szCs w:val="22"/>
        </w:rPr>
        <w:t>i</w:t>
      </w:r>
      <w:r>
        <w:rPr>
          <w:color w:val="000000"/>
          <w:spacing w:val="3"/>
          <w:sz w:val="22"/>
          <w:szCs w:val="22"/>
        </w:rPr>
        <w:t>a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 xml:space="preserve"> </w:t>
      </w:r>
      <w:proofErr w:type="spellStart"/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5"/>
          <w:sz w:val="22"/>
          <w:szCs w:val="22"/>
        </w:rPr>
        <w:t>k</w:t>
      </w:r>
      <w:r>
        <w:rPr>
          <w:color w:val="000000"/>
          <w:spacing w:val="3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n</w:t>
      </w:r>
      <w:proofErr w:type="spellEnd"/>
      <w:r>
        <w:rPr>
          <w:color w:val="000000"/>
          <w:sz w:val="22"/>
          <w:szCs w:val="22"/>
        </w:rPr>
        <w:t>.</w:t>
      </w:r>
    </w:p>
    <w:p w:rsidR="007D5124" w:rsidRDefault="007D5124">
      <w:pPr>
        <w:spacing w:before="74" w:line="362" w:lineRule="auto"/>
        <w:ind w:left="480" w:right="87" w:hanging="36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76AEDFE8" wp14:editId="41798EB4">
            <wp:extent cx="3505200" cy="507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24" w:rsidRDefault="007D5124">
      <w:pPr>
        <w:spacing w:before="74" w:line="362" w:lineRule="auto"/>
        <w:ind w:left="480" w:right="87" w:hanging="36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Disini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membuat</w:t>
      </w:r>
      <w:proofErr w:type="spellEnd"/>
      <w:r>
        <w:rPr>
          <w:sz w:val="22"/>
          <w:szCs w:val="22"/>
        </w:rPr>
        <w:t xml:space="preserve"> project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nama</w:t>
      </w:r>
      <w:proofErr w:type="spellEnd"/>
      <w:proofErr w:type="gramEnd"/>
      <w:r>
        <w:rPr>
          <w:sz w:val="22"/>
          <w:szCs w:val="22"/>
        </w:rPr>
        <w:t xml:space="preserve"> react-firebase</w:t>
      </w:r>
    </w:p>
    <w:p w:rsidR="007D5124" w:rsidRDefault="007D5124">
      <w:pPr>
        <w:spacing w:before="74" w:line="362" w:lineRule="auto"/>
        <w:ind w:left="480" w:right="87" w:hanging="360"/>
        <w:jc w:val="both"/>
        <w:rPr>
          <w:sz w:val="22"/>
          <w:szCs w:val="22"/>
        </w:rPr>
      </w:pPr>
    </w:p>
    <w:p w:rsidR="00AF304D" w:rsidRDefault="00D45776">
      <w:pPr>
        <w:spacing w:line="260" w:lineRule="exact"/>
        <w:ind w:left="120"/>
        <w:rPr>
          <w:sz w:val="22"/>
          <w:szCs w:val="22"/>
        </w:rPr>
      </w:pPr>
      <w:r>
        <w:rPr>
          <w:sz w:val="24"/>
          <w:szCs w:val="24"/>
        </w:rPr>
        <w:t xml:space="preserve">6.   </w:t>
      </w:r>
      <w:proofErr w:type="spellStart"/>
      <w:r>
        <w:rPr>
          <w:spacing w:val="2"/>
          <w:sz w:val="22"/>
          <w:szCs w:val="22"/>
        </w:rPr>
        <w:t>P</w:t>
      </w:r>
      <w:r>
        <w:rPr>
          <w:spacing w:val="3"/>
          <w:sz w:val="22"/>
          <w:szCs w:val="22"/>
        </w:rPr>
        <w:t>a</w:t>
      </w:r>
      <w:r>
        <w:rPr>
          <w:spacing w:val="-5"/>
          <w:sz w:val="22"/>
          <w:szCs w:val="22"/>
        </w:rPr>
        <w:t>d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r>
        <w:rPr>
          <w:spacing w:val="36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c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l</w:t>
      </w:r>
      <w:r>
        <w:rPr>
          <w:spacing w:val="3"/>
          <w:sz w:val="22"/>
          <w:szCs w:val="22"/>
        </w:rPr>
        <w:t>a</w:t>
      </w:r>
      <w:r>
        <w:rPr>
          <w:spacing w:val="-5"/>
          <w:sz w:val="22"/>
          <w:szCs w:val="22"/>
        </w:rPr>
        <w:t>k</w:t>
      </w:r>
      <w:r>
        <w:rPr>
          <w:spacing w:val="5"/>
          <w:sz w:val="22"/>
          <w:szCs w:val="22"/>
        </w:rPr>
        <w:t>u</w:t>
      </w:r>
      <w:r>
        <w:rPr>
          <w:spacing w:val="-5"/>
          <w:sz w:val="22"/>
          <w:szCs w:val="22"/>
        </w:rPr>
        <w:t>k</w:t>
      </w:r>
      <w:r>
        <w:rPr>
          <w:spacing w:val="7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29"/>
          <w:sz w:val="22"/>
          <w:szCs w:val="22"/>
        </w:rPr>
        <w:t xml:space="preserve"> </w:t>
      </w:r>
      <w:proofErr w:type="spellStart"/>
      <w:r>
        <w:rPr>
          <w:spacing w:val="5"/>
          <w:sz w:val="22"/>
          <w:szCs w:val="22"/>
        </w:rPr>
        <w:t>p</w:t>
      </w:r>
      <w:r>
        <w:rPr>
          <w:spacing w:val="-7"/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i</w:t>
      </w:r>
      <w:r>
        <w:rPr>
          <w:spacing w:val="-5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r>
        <w:rPr>
          <w:spacing w:val="38"/>
          <w:sz w:val="22"/>
          <w:szCs w:val="22"/>
        </w:rPr>
        <w:t xml:space="preserve"> </w:t>
      </w:r>
      <w:proofErr w:type="spellStart"/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pm</w:t>
      </w:r>
      <w:proofErr w:type="spellEnd"/>
      <w:r>
        <w:rPr>
          <w:b/>
          <w:i/>
          <w:sz w:val="22"/>
          <w:szCs w:val="22"/>
        </w:rPr>
        <w:t xml:space="preserve"> </w:t>
      </w:r>
      <w:r>
        <w:rPr>
          <w:b/>
          <w:i/>
          <w:spacing w:val="30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l </w:t>
      </w:r>
      <w:r>
        <w:rPr>
          <w:b/>
          <w:i/>
          <w:spacing w:val="36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--</w:t>
      </w:r>
      <w:r>
        <w:rPr>
          <w:b/>
          <w:i/>
          <w:sz w:val="22"/>
          <w:szCs w:val="22"/>
        </w:rPr>
        <w:t>sa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32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6"/>
          <w:sz w:val="22"/>
          <w:szCs w:val="22"/>
        </w:rPr>
        <w:t>i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base </w:t>
      </w:r>
      <w:r>
        <w:rPr>
          <w:b/>
          <w:i/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i</w:t>
      </w:r>
      <w:r>
        <w:rPr>
          <w:spacing w:val="8"/>
          <w:sz w:val="22"/>
          <w:szCs w:val="22"/>
        </w:rPr>
        <w:t>r</w:t>
      </w:r>
      <w:r>
        <w:rPr>
          <w:spacing w:val="-7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6"/>
          <w:sz w:val="22"/>
          <w:szCs w:val="22"/>
        </w:rPr>
        <w:t>t</w:t>
      </w:r>
      <w:r>
        <w:rPr>
          <w:spacing w:val="-5"/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ec</w:t>
      </w:r>
      <w:r>
        <w:rPr>
          <w:sz w:val="22"/>
          <w:szCs w:val="22"/>
        </w:rPr>
        <w:t xml:space="preserve">t </w:t>
      </w:r>
      <w:r>
        <w:rPr>
          <w:spacing w:val="3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r</w:t>
      </w:r>
      <w:r>
        <w:rPr>
          <w:spacing w:val="-7"/>
          <w:sz w:val="22"/>
          <w:szCs w:val="22"/>
        </w:rPr>
        <w:t>e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t </w:t>
      </w:r>
      <w:r>
        <w:rPr>
          <w:spacing w:val="35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</w:t>
      </w:r>
      <w:r>
        <w:rPr>
          <w:spacing w:val="-5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5"/>
          <w:sz w:val="22"/>
          <w:szCs w:val="22"/>
        </w:rPr>
        <w:t>u</w:t>
      </w:r>
      <w:r>
        <w:rPr>
          <w:sz w:val="22"/>
          <w:szCs w:val="22"/>
        </w:rPr>
        <w:t>k</w:t>
      </w:r>
      <w:proofErr w:type="spellEnd"/>
    </w:p>
    <w:p w:rsidR="00AF304D" w:rsidRDefault="00AF304D">
      <w:pPr>
        <w:spacing w:before="7" w:line="120" w:lineRule="exact"/>
        <w:rPr>
          <w:sz w:val="12"/>
          <w:szCs w:val="12"/>
        </w:rPr>
      </w:pPr>
    </w:p>
    <w:p w:rsidR="00AF304D" w:rsidRDefault="00D45776">
      <w:pPr>
        <w:ind w:left="480"/>
        <w:rPr>
          <w:sz w:val="22"/>
          <w:szCs w:val="22"/>
        </w:rPr>
      </w:pPr>
      <w:proofErr w:type="spellStart"/>
      <w:proofErr w:type="gramStart"/>
      <w:r>
        <w:rPr>
          <w:spacing w:val="-4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-5"/>
          <w:sz w:val="22"/>
          <w:szCs w:val="22"/>
        </w:rPr>
        <w:t>n</w:t>
      </w:r>
      <w:r>
        <w:rPr>
          <w:spacing w:val="7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5"/>
          <w:sz w:val="22"/>
          <w:szCs w:val="22"/>
        </w:rPr>
        <w:t>k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proofErr w:type="gramEnd"/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7"/>
          <w:sz w:val="22"/>
          <w:szCs w:val="22"/>
        </w:rPr>
        <w:t>e</w:t>
      </w:r>
      <w:r>
        <w:rPr>
          <w:spacing w:val="5"/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>c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f</w:t>
      </w:r>
      <w:r>
        <w:rPr>
          <w:spacing w:val="-4"/>
          <w:sz w:val="22"/>
          <w:szCs w:val="22"/>
        </w:rPr>
        <w:t>i</w:t>
      </w:r>
      <w:r>
        <w:rPr>
          <w:spacing w:val="8"/>
          <w:sz w:val="22"/>
          <w:szCs w:val="22"/>
        </w:rPr>
        <w:t>r</w:t>
      </w:r>
      <w:r>
        <w:rPr>
          <w:spacing w:val="-7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-5"/>
          <w:sz w:val="22"/>
          <w:szCs w:val="22"/>
        </w:rPr>
        <w:t>d</w:t>
      </w:r>
      <w:r>
        <w:rPr>
          <w:spacing w:val="7"/>
          <w:sz w:val="22"/>
          <w:szCs w:val="22"/>
        </w:rPr>
        <w:t>a</w:t>
      </w:r>
      <w:r>
        <w:rPr>
          <w:spacing w:val="-4"/>
          <w:sz w:val="22"/>
          <w:szCs w:val="22"/>
        </w:rPr>
        <w:t>l</w:t>
      </w:r>
      <w:r>
        <w:rPr>
          <w:spacing w:val="7"/>
          <w:sz w:val="22"/>
          <w:szCs w:val="22"/>
        </w:rPr>
        <w:t>a</w:t>
      </w:r>
      <w:r>
        <w:rPr>
          <w:sz w:val="22"/>
          <w:szCs w:val="22"/>
        </w:rPr>
        <w:t>m</w:t>
      </w:r>
      <w:proofErr w:type="spellEnd"/>
      <w:r>
        <w:rPr>
          <w:spacing w:val="-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r</w:t>
      </w:r>
      <w:r>
        <w:rPr>
          <w:spacing w:val="-7"/>
          <w:sz w:val="22"/>
          <w:szCs w:val="22"/>
        </w:rPr>
        <w:t>e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5"/>
          <w:sz w:val="22"/>
          <w:szCs w:val="22"/>
        </w:rPr>
        <w:t>k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a</w:t>
      </w:r>
      <w:proofErr w:type="spellEnd"/>
      <w:r>
        <w:rPr>
          <w:sz w:val="22"/>
          <w:szCs w:val="22"/>
        </w:rPr>
        <w:t>.</w:t>
      </w:r>
    </w:p>
    <w:p w:rsidR="00AF304D" w:rsidRDefault="00AF304D">
      <w:pPr>
        <w:spacing w:before="2" w:line="120" w:lineRule="exact"/>
        <w:rPr>
          <w:sz w:val="12"/>
          <w:szCs w:val="12"/>
        </w:rPr>
      </w:pPr>
    </w:p>
    <w:p w:rsidR="00AF304D" w:rsidRDefault="00D45776">
      <w:pPr>
        <w:spacing w:line="363" w:lineRule="auto"/>
        <w:ind w:left="480" w:right="85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7.  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3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3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t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li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ili</w:t>
      </w:r>
      <w:r>
        <w:rPr>
          <w:sz w:val="24"/>
          <w:szCs w:val="24"/>
        </w:rPr>
        <w:t>h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.</w:t>
      </w:r>
    </w:p>
    <w:p w:rsidR="00AF304D" w:rsidRDefault="00D45776">
      <w:pPr>
        <w:spacing w:before="8"/>
        <w:ind w:left="480"/>
      </w:pPr>
      <w:r>
        <w:lastRenderedPageBreak/>
        <w:pict>
          <v:shape id="_x0000_i1037" type="#_x0000_t75" style="width:379.5pt;height:265.5pt">
            <v:imagedata r:id="rId22" o:title=""/>
          </v:shape>
        </w:pic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line="360" w:lineRule="auto"/>
        <w:ind w:left="480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8.  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proofErr w:type="gram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proofErr w:type="gram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pt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li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pt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proofErr w:type="spellEnd"/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lu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9"/>
          <w:sz w:val="24"/>
          <w:szCs w:val="24"/>
        </w:rPr>
        <w:t>o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b/>
          <w:spacing w:val="2"/>
          <w:sz w:val="24"/>
          <w:szCs w:val="24"/>
        </w:rPr>
        <w:t>s</w:t>
      </w:r>
      <w:r>
        <w:rPr>
          <w:b/>
          <w:spacing w:val="-6"/>
          <w:sz w:val="24"/>
          <w:szCs w:val="24"/>
        </w:rPr>
        <w:t>r</w:t>
      </w:r>
      <w:r>
        <w:rPr>
          <w:b/>
          <w:sz w:val="24"/>
          <w:szCs w:val="24"/>
        </w:rPr>
        <w:t>c</w:t>
      </w:r>
      <w:proofErr w:type="spellEnd"/>
      <w:r>
        <w:rPr>
          <w:b/>
          <w:spacing w:val="9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proofErr w:type="gramEnd"/>
      <w:r>
        <w:rPr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5"/>
          <w:sz w:val="24"/>
          <w:szCs w:val="24"/>
        </w:rPr>
        <w:t>i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5"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ig</w:t>
      </w:r>
      <w:r>
        <w:rPr>
          <w:b/>
          <w:spacing w:val="3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  <w:r>
        <w:rPr>
          <w:b/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proofErr w:type="spellStart"/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wa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to</w:t>
      </w:r>
      <w:r>
        <w:rPr>
          <w:spacing w:val="-5"/>
          <w:sz w:val="24"/>
          <w:szCs w:val="24"/>
        </w:rPr>
        <w:t>h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pt</w:t>
      </w:r>
      <w:r>
        <w:rPr>
          <w:spacing w:val="12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F304D" w:rsidRDefault="00D45776">
      <w:pPr>
        <w:spacing w:before="8"/>
        <w:ind w:left="480"/>
        <w:sectPr w:rsidR="00AF304D">
          <w:footerReference w:type="default" r:id="rId23"/>
          <w:pgSz w:w="11920" w:h="16840"/>
          <w:pgMar w:top="1340" w:right="1320" w:bottom="280" w:left="1320" w:header="0" w:footer="1078" w:gutter="0"/>
          <w:pgNumType w:start="5"/>
          <w:cols w:space="720"/>
        </w:sectPr>
      </w:pPr>
      <w:r>
        <w:pict>
          <v:shape id="_x0000_i1038" type="#_x0000_t75" style="width:264.75pt;height:187.5pt">
            <v:imagedata r:id="rId24" o:title=""/>
          </v:shape>
        </w:pict>
      </w:r>
    </w:p>
    <w:p w:rsidR="00AF304D" w:rsidRDefault="00D45776">
      <w:pPr>
        <w:spacing w:before="78"/>
        <w:ind w:left="480"/>
        <w:rPr>
          <w:sz w:val="24"/>
          <w:szCs w:val="24"/>
        </w:rPr>
      </w:pPr>
      <w:r>
        <w:rPr>
          <w:b/>
          <w:spacing w:val="-3"/>
          <w:sz w:val="24"/>
          <w:szCs w:val="24"/>
        </w:rPr>
        <w:lastRenderedPageBreak/>
        <w:t>f</w:t>
      </w:r>
      <w:r>
        <w:rPr>
          <w:b/>
          <w:spacing w:val="5"/>
          <w:sz w:val="24"/>
          <w:szCs w:val="24"/>
        </w:rPr>
        <w:t>i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ig</w:t>
      </w:r>
      <w:r>
        <w:rPr>
          <w:b/>
          <w:spacing w:val="3"/>
          <w:sz w:val="24"/>
          <w:szCs w:val="24"/>
        </w:rPr>
        <w:t>.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s</w:t>
      </w:r>
    </w:p>
    <w:p w:rsidR="00AF304D" w:rsidRDefault="00AF304D">
      <w:pPr>
        <w:spacing w:before="10" w:line="120" w:lineRule="exact"/>
        <w:rPr>
          <w:sz w:val="13"/>
          <w:szCs w:val="13"/>
        </w:rPr>
      </w:pPr>
    </w:p>
    <w:p w:rsidR="00AF304D" w:rsidRDefault="00D45776">
      <w:pPr>
        <w:ind w:left="480"/>
      </w:pPr>
      <w:r>
        <w:pict>
          <v:shape id="_x0000_i1039" type="#_x0000_t75" style="width:362.25pt;height:118.5pt">
            <v:imagedata r:id="rId25" o:title=""/>
          </v:shape>
        </w:pict>
      </w:r>
    </w:p>
    <w:p w:rsidR="00AF304D" w:rsidRDefault="00AF304D">
      <w:pPr>
        <w:spacing w:before="5" w:line="140" w:lineRule="exact"/>
        <w:rPr>
          <w:sz w:val="14"/>
          <w:szCs w:val="14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line="359" w:lineRule="auto"/>
        <w:ind w:left="480" w:right="71" w:hanging="360"/>
        <w:rPr>
          <w:sz w:val="24"/>
          <w:szCs w:val="24"/>
        </w:rPr>
      </w:pPr>
      <w:r>
        <w:rPr>
          <w:sz w:val="24"/>
          <w:szCs w:val="24"/>
        </w:rPr>
        <w:t xml:space="preserve">9.  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6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g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8"/>
          <w:sz w:val="24"/>
          <w:szCs w:val="24"/>
        </w:rPr>
        <w:t xml:space="preserve"> </w:t>
      </w:r>
      <w:r>
        <w:rPr>
          <w:b/>
          <w:i/>
          <w:spacing w:val="-4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x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6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9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:rsidR="00AF304D" w:rsidRDefault="00D45776">
      <w:pPr>
        <w:spacing w:before="16"/>
        <w:ind w:left="480"/>
      </w:pPr>
      <w:r>
        <w:pict>
          <v:shape id="_x0000_i1040" type="#_x0000_t75" style="width:365.25pt;height:111pt">
            <v:imagedata r:id="rId26" o:title=""/>
          </v:shape>
        </w:pict>
      </w:r>
    </w:p>
    <w:p w:rsidR="00AF304D" w:rsidRDefault="00AF304D">
      <w:pPr>
        <w:spacing w:before="6" w:line="140" w:lineRule="exact"/>
        <w:rPr>
          <w:sz w:val="14"/>
          <w:szCs w:val="14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line="359" w:lineRule="auto"/>
        <w:ind w:left="480" w:right="78" w:hanging="360"/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proofErr w:type="spellStart"/>
      <w:r>
        <w:rPr>
          <w:spacing w:val="2"/>
          <w:sz w:val="24"/>
          <w:szCs w:val="24"/>
        </w:rPr>
        <w:t>J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il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a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ji</w:t>
      </w:r>
      <w:r>
        <w:rPr>
          <w:sz w:val="24"/>
          <w:szCs w:val="24"/>
        </w:rPr>
        <w:t>ka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r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da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AF304D" w:rsidRDefault="00D45776">
      <w:pPr>
        <w:spacing w:before="5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8"/>
          <w:sz w:val="24"/>
          <w:szCs w:val="24"/>
        </w:rPr>
        <w:t>f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-1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4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il</w:t>
      </w:r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oo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6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9"/>
          <w:sz w:val="24"/>
          <w:szCs w:val="24"/>
        </w:rPr>
        <w:t>o</w:t>
      </w:r>
      <w:r>
        <w:rPr>
          <w:spacing w:val="-9"/>
          <w:sz w:val="24"/>
          <w:szCs w:val="24"/>
        </w:rPr>
        <w:t>l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D45776">
      <w:pPr>
        <w:ind w:left="480"/>
        <w:sectPr w:rsidR="00AF304D">
          <w:pgSz w:w="11920" w:h="16840"/>
          <w:pgMar w:top="1340" w:right="1320" w:bottom="280" w:left="1320" w:header="0" w:footer="1078" w:gutter="0"/>
          <w:cols w:space="720"/>
        </w:sectPr>
      </w:pPr>
      <w:r>
        <w:pict>
          <v:shape id="_x0000_i1041" type="#_x0000_t75" style="width:430.5pt;height:213pt">
            <v:imagedata r:id="rId27" o:title=""/>
          </v:shape>
        </w:pict>
      </w:r>
    </w:p>
    <w:p w:rsidR="00AF304D" w:rsidRDefault="00D45776">
      <w:pPr>
        <w:spacing w:before="74"/>
        <w:ind w:left="1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12. </w:t>
      </w:r>
      <w:proofErr w:type="spellStart"/>
      <w:r>
        <w:rPr>
          <w:spacing w:val="2"/>
          <w:sz w:val="24"/>
          <w:szCs w:val="24"/>
        </w:rPr>
        <w:t>J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Joi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il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w</w:t>
      </w:r>
      <w:r>
        <w:rPr>
          <w:spacing w:val="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AF304D" w:rsidRDefault="00AF304D">
      <w:pPr>
        <w:spacing w:before="7" w:line="120" w:lineRule="exact"/>
        <w:rPr>
          <w:sz w:val="13"/>
          <w:szCs w:val="13"/>
        </w:rPr>
      </w:pPr>
    </w:p>
    <w:p w:rsidR="00AF304D" w:rsidRDefault="00D45776">
      <w:pPr>
        <w:spacing w:line="359" w:lineRule="auto"/>
        <w:ind w:left="480" w:right="299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5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proofErr w:type="gramStart"/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b</w:t>
      </w:r>
      <w:r>
        <w:rPr>
          <w:spacing w:val="-9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 </w:t>
      </w:r>
      <w:r>
        <w:rPr>
          <w:spacing w:val="-3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proofErr w:type="gramEnd"/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Joi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5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de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5"/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:rsidR="00AF304D" w:rsidRDefault="00866930">
      <w:pPr>
        <w:spacing w:before="16"/>
        <w:ind w:left="480"/>
      </w:pPr>
      <w:r>
        <w:pict>
          <v:shape id="_x0000_i1042" type="#_x0000_t75" style="width:363pt;height:36.75pt">
            <v:imagedata r:id="rId28" o:title=""/>
          </v:shape>
        </w:pic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D45776">
      <w:pPr>
        <w:ind w:left="480"/>
        <w:rPr>
          <w:sz w:val="24"/>
          <w:szCs w:val="24"/>
        </w:r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h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before="4" w:line="140" w:lineRule="exact"/>
        <w:rPr>
          <w:sz w:val="14"/>
          <w:szCs w:val="14"/>
        </w:rPr>
      </w:pPr>
    </w:p>
    <w:p w:rsidR="00AF304D" w:rsidRDefault="00866930">
      <w:pPr>
        <w:ind w:left="480"/>
      </w:pPr>
      <w:r>
        <w:pict>
          <v:shape id="_x0000_i1043" type="#_x0000_t75" style="width:363pt;height:147pt">
            <v:imagedata r:id="rId29" o:title=""/>
          </v:shape>
        </w:pic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line="363" w:lineRule="auto"/>
        <w:ind w:left="480" w:right="312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proofErr w:type="spellStart"/>
      <w:r>
        <w:rPr>
          <w:spacing w:val="6"/>
          <w:sz w:val="24"/>
          <w:szCs w:val="24"/>
        </w:rPr>
        <w:t>S</w:t>
      </w:r>
      <w:r>
        <w:rPr>
          <w:spacing w:val="-4"/>
          <w:sz w:val="24"/>
          <w:szCs w:val="24"/>
        </w:rPr>
        <w:t>il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a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p</w:t>
      </w:r>
      <w:r>
        <w:rPr>
          <w:spacing w:val="-4"/>
          <w:sz w:val="24"/>
          <w:szCs w:val="24"/>
        </w:rPr>
        <w:t>li</w:t>
      </w:r>
      <w:r>
        <w:rPr>
          <w:spacing w:val="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2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j</w:t>
      </w:r>
      <w:r>
        <w:rPr>
          <w:spacing w:val="9"/>
          <w:sz w:val="24"/>
          <w:szCs w:val="24"/>
        </w:rPr>
        <w:t>o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lu</w:t>
      </w:r>
      <w:proofErr w:type="spellEnd"/>
      <w:r>
        <w:rPr>
          <w:spacing w:val="27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il</w:t>
      </w:r>
      <w:r>
        <w:rPr>
          <w:spacing w:val="1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w</w:t>
      </w:r>
      <w:r>
        <w:rPr>
          <w:spacing w:val="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d.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pacing w:val="-6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a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:rsidR="00AF304D" w:rsidRDefault="007C15CF">
      <w:pPr>
        <w:spacing w:before="6"/>
        <w:ind w:left="480"/>
      </w:pPr>
      <w:r>
        <w:rPr>
          <w:noProof/>
        </w:rPr>
        <w:drawing>
          <wp:inline distT="0" distB="0" distL="0" distR="0">
            <wp:extent cx="6032500" cy="31330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ur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4D" w:rsidRDefault="00AF304D">
      <w:pPr>
        <w:spacing w:before="3" w:line="140" w:lineRule="exact"/>
        <w:rPr>
          <w:sz w:val="14"/>
          <w:szCs w:val="14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line="359" w:lineRule="auto"/>
        <w:ind w:left="480" w:right="298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14.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im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/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og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proofErr w:type="gram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b/>
          <w:i/>
          <w:spacing w:val="2"/>
          <w:sz w:val="24"/>
          <w:szCs w:val="24"/>
        </w:rPr>
        <w:t>L</w:t>
      </w:r>
      <w:r>
        <w:rPr>
          <w:b/>
          <w:i/>
          <w:sz w:val="24"/>
          <w:szCs w:val="24"/>
        </w:rPr>
        <w:t>ogi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2"/>
          <w:sz w:val="24"/>
          <w:szCs w:val="24"/>
        </w:rPr>
        <w:t>.</w:t>
      </w:r>
      <w:r>
        <w:rPr>
          <w:b/>
          <w:i/>
          <w:sz w:val="24"/>
          <w:szCs w:val="24"/>
        </w:rPr>
        <w:t>j</w:t>
      </w:r>
      <w:r>
        <w:rPr>
          <w:b/>
          <w:i/>
          <w:spacing w:val="-1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6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o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-9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b/>
          <w:i/>
          <w:spacing w:val="2"/>
          <w:sz w:val="24"/>
          <w:szCs w:val="24"/>
        </w:rPr>
        <w:t>L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g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2"/>
          <w:sz w:val="24"/>
          <w:szCs w:val="24"/>
        </w:rPr>
        <w:t>.</w:t>
      </w:r>
      <w:r>
        <w:rPr>
          <w:b/>
          <w:i/>
          <w:sz w:val="24"/>
          <w:szCs w:val="24"/>
        </w:rPr>
        <w:t>js</w:t>
      </w:r>
      <w:r>
        <w:rPr>
          <w:b/>
          <w:i/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5"/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line="200" w:lineRule="exact"/>
      </w:pPr>
    </w:p>
    <w:p w:rsidR="00AF304D" w:rsidRDefault="00AF304D">
      <w:pPr>
        <w:spacing w:before="7" w:line="220" w:lineRule="exact"/>
        <w:rPr>
          <w:sz w:val="22"/>
          <w:szCs w:val="22"/>
        </w:rPr>
      </w:pPr>
    </w:p>
    <w:p w:rsidR="00AF304D" w:rsidRDefault="00D45776">
      <w:pPr>
        <w:ind w:left="480"/>
      </w:pPr>
      <w:r>
        <w:lastRenderedPageBreak/>
        <w:pict>
          <v:shape id="_x0000_i1045" type="#_x0000_t75" style="width:363pt;height:39pt">
            <v:imagedata r:id="rId31" o:title=""/>
          </v:shape>
        </w:pict>
      </w:r>
    </w:p>
    <w:p w:rsidR="00AF304D" w:rsidRDefault="00AF304D">
      <w:pPr>
        <w:spacing w:before="1" w:line="120" w:lineRule="exact"/>
        <w:rPr>
          <w:sz w:val="13"/>
          <w:szCs w:val="13"/>
        </w:rPr>
      </w:pPr>
    </w:p>
    <w:p w:rsidR="00AF304D" w:rsidRDefault="00D45776">
      <w:pPr>
        <w:ind w:left="480"/>
        <w:rPr>
          <w:sz w:val="24"/>
          <w:szCs w:val="24"/>
        </w:rPr>
        <w:sectPr w:rsidR="00AF304D">
          <w:pgSz w:w="11920" w:h="16840"/>
          <w:pgMar w:top="1340" w:right="1100" w:bottom="280" w:left="1320" w:header="0" w:footer="1078" w:gutter="0"/>
          <w:cols w:space="720"/>
        </w:sectPr>
      </w:pPr>
      <w:proofErr w:type="spellStart"/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before="2" w:line="100" w:lineRule="exact"/>
        <w:rPr>
          <w:sz w:val="10"/>
          <w:szCs w:val="10"/>
        </w:rPr>
      </w:pPr>
    </w:p>
    <w:p w:rsidR="00AF304D" w:rsidRDefault="00D45776">
      <w:pPr>
        <w:ind w:left="480"/>
      </w:pPr>
      <w:r>
        <w:pict>
          <v:shape id="_x0000_i1046" type="#_x0000_t75" style="width:365.25pt;height:150.75pt">
            <v:imagedata r:id="rId32" o:title=""/>
          </v:shape>
        </w:pict>
      </w:r>
    </w:p>
    <w:p w:rsidR="00AF304D" w:rsidRDefault="00AF304D">
      <w:pPr>
        <w:spacing w:before="1" w:line="100" w:lineRule="exact"/>
        <w:rPr>
          <w:sz w:val="11"/>
          <w:szCs w:val="11"/>
        </w:rPr>
      </w:pP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AF304D" w:rsidRDefault="00D45776">
      <w:pPr>
        <w:spacing w:before="29" w:line="360" w:lineRule="auto"/>
        <w:ind w:left="480" w:right="72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15. </w:t>
      </w:r>
      <w:proofErr w:type="spellStart"/>
      <w:r>
        <w:rPr>
          <w:spacing w:val="6"/>
          <w:sz w:val="24"/>
          <w:szCs w:val="24"/>
        </w:rPr>
        <w:t>S</w:t>
      </w:r>
      <w:r>
        <w:rPr>
          <w:spacing w:val="-4"/>
          <w:sz w:val="24"/>
          <w:szCs w:val="24"/>
        </w:rPr>
        <w:t>il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pacing w:val="-4"/>
          <w:sz w:val="24"/>
          <w:szCs w:val="24"/>
        </w:rPr>
        <w:t>li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14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og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il 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w</w:t>
      </w:r>
      <w:r>
        <w:rPr>
          <w:spacing w:val="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og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pacing w:val="1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o</w:t>
      </w:r>
      <w:r>
        <w:rPr>
          <w:spacing w:val="-9"/>
          <w:sz w:val="24"/>
          <w:szCs w:val="24"/>
        </w:rPr>
        <w:t>j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k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1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5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f</w:t>
      </w:r>
      <w:r>
        <w:rPr>
          <w:b/>
          <w:i/>
          <w:sz w:val="24"/>
          <w:szCs w:val="24"/>
        </w:rPr>
        <w:t>al</w:t>
      </w:r>
      <w:r>
        <w:rPr>
          <w:b/>
          <w:i/>
          <w:spacing w:val="-2"/>
          <w:sz w:val="24"/>
          <w:szCs w:val="24"/>
        </w:rPr>
        <w:t>s</w:t>
      </w:r>
      <w:r>
        <w:rPr>
          <w:b/>
          <w:i/>
          <w:sz w:val="24"/>
          <w:szCs w:val="24"/>
        </w:rPr>
        <w:t xml:space="preserve">e </w:t>
      </w:r>
      <w:r>
        <w:rPr>
          <w:b/>
          <w:i/>
          <w:spacing w:val="4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 xml:space="preserve">e 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il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og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AF304D" w:rsidRDefault="007C15CF">
      <w:pPr>
        <w:spacing w:before="9"/>
        <w:ind w:left="480"/>
      </w:pPr>
      <w:r>
        <w:rPr>
          <w:noProof/>
        </w:rPr>
        <w:drawing>
          <wp:inline distT="0" distB="0" distL="0" distR="0" wp14:anchorId="4BB4923B" wp14:editId="129C8D8E">
            <wp:extent cx="5892800" cy="4544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4D" w:rsidRDefault="00AF304D">
      <w:pPr>
        <w:spacing w:before="9" w:line="120" w:lineRule="exact"/>
        <w:rPr>
          <w:sz w:val="13"/>
          <w:szCs w:val="13"/>
        </w:rPr>
      </w:pPr>
    </w:p>
    <w:p w:rsidR="00AF304D" w:rsidRDefault="00D45776">
      <w:pPr>
        <w:ind w:left="480"/>
        <w:rPr>
          <w:sz w:val="24"/>
          <w:szCs w:val="24"/>
        </w:rPr>
      </w:pPr>
      <w:proofErr w:type="spellStart"/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</w:p>
    <w:p w:rsidR="00AF304D" w:rsidRDefault="00AF304D">
      <w:pPr>
        <w:spacing w:before="1" w:line="140" w:lineRule="exact"/>
        <w:rPr>
          <w:sz w:val="14"/>
          <w:szCs w:val="14"/>
        </w:rPr>
      </w:pPr>
    </w:p>
    <w:p w:rsidR="00AF304D" w:rsidRDefault="00AF304D">
      <w:pPr>
        <w:ind w:left="480"/>
        <w:sectPr w:rsidR="00AF304D">
          <w:pgSz w:w="11920" w:h="16840"/>
          <w:pgMar w:top="1320" w:right="1320" w:bottom="280" w:left="1320" w:header="0" w:footer="1078" w:gutter="0"/>
          <w:cols w:space="720"/>
        </w:sectPr>
      </w:pPr>
    </w:p>
    <w:p w:rsidR="00AF304D" w:rsidRDefault="007C15CF" w:rsidP="006E3E0C">
      <w:pPr>
        <w:pStyle w:val="BodyTex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FFA50" wp14:editId="6A42EC92">
            <wp:extent cx="5892800" cy="4164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4D" w:rsidRDefault="00D45776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oal</w:t>
      </w:r>
      <w:proofErr w:type="spellEnd"/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3"/>
          <w:sz w:val="24"/>
          <w:szCs w:val="24"/>
        </w:rPr>
        <w:t xml:space="preserve"> </w:t>
      </w:r>
      <w:proofErr w:type="spellStart"/>
      <w:r>
        <w:rPr>
          <w:b/>
          <w:spacing w:val="-3"/>
          <w:sz w:val="24"/>
          <w:szCs w:val="24"/>
        </w:rPr>
        <w:t>P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5"/>
          <w:sz w:val="24"/>
          <w:szCs w:val="24"/>
        </w:rPr>
        <w:t>a</w:t>
      </w:r>
      <w:r>
        <w:rPr>
          <w:b/>
          <w:spacing w:val="-4"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m</w:t>
      </w:r>
      <w:proofErr w:type="spellEnd"/>
    </w:p>
    <w:p w:rsidR="00AF304D" w:rsidRDefault="00AF304D">
      <w:pPr>
        <w:spacing w:before="3" w:line="120" w:lineRule="exact"/>
        <w:rPr>
          <w:sz w:val="13"/>
          <w:szCs w:val="13"/>
        </w:rPr>
      </w:pPr>
    </w:p>
    <w:p w:rsidR="00AF304D" w:rsidRDefault="00D45776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before="2" w:line="140" w:lineRule="exact"/>
        <w:rPr>
          <w:sz w:val="14"/>
          <w:szCs w:val="14"/>
        </w:rPr>
      </w:pPr>
    </w:p>
    <w:p w:rsidR="00AF304D" w:rsidRDefault="00D45776">
      <w:pPr>
        <w:spacing w:line="359" w:lineRule="auto"/>
        <w:ind w:left="480" w:right="92" w:hanging="36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j</w:t>
      </w:r>
      <w:r>
        <w:rPr>
          <w:spacing w:val="9"/>
          <w:sz w:val="24"/>
          <w:szCs w:val="24"/>
        </w:rPr>
        <w:t>o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w</w:t>
      </w:r>
      <w:r>
        <w:rPr>
          <w:spacing w:val="-9"/>
          <w:sz w:val="24"/>
          <w:szCs w:val="24"/>
        </w:rPr>
        <w:t>i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go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m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pacing w:val="-9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0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8"/>
          <w:sz w:val="24"/>
          <w:szCs w:val="24"/>
        </w:rPr>
        <w:t>f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proofErr w:type="gram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k</w:t>
      </w:r>
      <w:r>
        <w:rPr>
          <w:spacing w:val="-4"/>
          <w:sz w:val="24"/>
          <w:szCs w:val="24"/>
        </w:rPr>
        <w:t>li</w:t>
      </w:r>
      <w:r>
        <w:rPr>
          <w:sz w:val="24"/>
          <w:szCs w:val="24"/>
        </w:rPr>
        <w:t>k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il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9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:rsidR="00AF304D" w:rsidRDefault="00AF304D">
      <w:pPr>
        <w:spacing w:line="200" w:lineRule="exact"/>
      </w:pPr>
    </w:p>
    <w:p w:rsidR="00AF304D" w:rsidRDefault="00AF304D">
      <w:pPr>
        <w:spacing w:line="200" w:lineRule="exact"/>
      </w:pPr>
    </w:p>
    <w:p w:rsidR="007C15CF" w:rsidRDefault="007C15CF">
      <w:r>
        <w:br w:type="page"/>
      </w:r>
    </w:p>
    <w:p w:rsidR="00AF304D" w:rsidRDefault="007C15CF">
      <w:pPr>
        <w:spacing w:line="200" w:lineRule="exact"/>
        <w:rPr>
          <w:b/>
          <w:sz w:val="24"/>
        </w:rPr>
      </w:pPr>
      <w:proofErr w:type="spellStart"/>
      <w:r>
        <w:rPr>
          <w:b/>
          <w:sz w:val="24"/>
        </w:rPr>
        <w:lastRenderedPageBreak/>
        <w:t>Tugas</w:t>
      </w:r>
      <w:proofErr w:type="spellEnd"/>
      <w:r>
        <w:rPr>
          <w:b/>
          <w:sz w:val="24"/>
        </w:rPr>
        <w:t xml:space="preserve"> </w:t>
      </w:r>
    </w:p>
    <w:p w:rsidR="007C15CF" w:rsidRDefault="007C15CF">
      <w:pPr>
        <w:spacing w:line="200" w:lineRule="exact"/>
      </w:pPr>
    </w:p>
    <w:p w:rsidR="007C15CF" w:rsidRDefault="007C15CF">
      <w:pPr>
        <w:spacing w:line="200" w:lineRule="exact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SignInWithGoogle</w:t>
      </w:r>
      <w:proofErr w:type="spellEnd"/>
      <w:r>
        <w:t xml:space="preserve"> </w:t>
      </w:r>
    </w:p>
    <w:p w:rsidR="007C15CF" w:rsidRDefault="007C15CF">
      <w:pPr>
        <w:spacing w:line="200" w:lineRule="exact"/>
      </w:pPr>
    </w:p>
    <w:p w:rsidR="007C15CF" w:rsidRDefault="007C15CF">
      <w:pPr>
        <w:spacing w:line="200" w:lineRule="exact"/>
      </w:pPr>
    </w:p>
    <w:p w:rsidR="007C15CF" w:rsidRDefault="007C15CF" w:rsidP="007C15CF">
      <w:pPr>
        <w:pStyle w:val="BodyText"/>
      </w:pPr>
      <w:r>
        <w:rPr>
          <w:noProof/>
        </w:rPr>
        <w:drawing>
          <wp:inline distT="0" distB="0" distL="0" distR="0">
            <wp:extent cx="4391025" cy="210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CF" w:rsidRPr="007C15CF" w:rsidRDefault="007C15CF">
      <w:pPr>
        <w:spacing w:line="200" w:lineRule="exact"/>
      </w:pPr>
    </w:p>
    <w:p w:rsidR="00AF304D" w:rsidRDefault="00AF304D">
      <w:pPr>
        <w:spacing w:before="16" w:line="220" w:lineRule="exact"/>
        <w:rPr>
          <w:sz w:val="22"/>
          <w:szCs w:val="22"/>
        </w:rPr>
      </w:pPr>
    </w:p>
    <w:p w:rsidR="007C15CF" w:rsidRDefault="007C15CF">
      <w:pPr>
        <w:spacing w:before="16" w:line="220" w:lineRule="exact"/>
        <w:rPr>
          <w:sz w:val="22"/>
          <w:szCs w:val="22"/>
        </w:rPr>
      </w:pPr>
      <w:proofErr w:type="spellStart"/>
      <w:r>
        <w:rPr>
          <w:sz w:val="22"/>
          <w:szCs w:val="22"/>
        </w:rPr>
        <w:t>Kemudian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mengedit</w:t>
      </w:r>
      <w:proofErr w:type="spellEnd"/>
      <w:r>
        <w:rPr>
          <w:sz w:val="22"/>
          <w:szCs w:val="22"/>
        </w:rPr>
        <w:t xml:space="preserve"> di button </w:t>
      </w:r>
      <w:proofErr w:type="spellStart"/>
      <w:r>
        <w:rPr>
          <w:sz w:val="22"/>
          <w:szCs w:val="22"/>
        </w:rPr>
        <w:t>dibawah</w:t>
      </w:r>
      <w:proofErr w:type="spellEnd"/>
      <w:r>
        <w:rPr>
          <w:sz w:val="22"/>
          <w:szCs w:val="22"/>
        </w:rPr>
        <w:t>.</w:t>
      </w:r>
    </w:p>
    <w:p w:rsidR="007C15CF" w:rsidRDefault="007C15CF">
      <w:pPr>
        <w:spacing w:before="16" w:line="220" w:lineRule="exact"/>
        <w:rPr>
          <w:sz w:val="22"/>
          <w:szCs w:val="22"/>
        </w:rPr>
      </w:pPr>
    </w:p>
    <w:p w:rsidR="007C15CF" w:rsidRDefault="007C15CF" w:rsidP="007C15CF">
      <w:pPr>
        <w:pStyle w:val="BodyText"/>
      </w:pPr>
      <w:r>
        <w:rPr>
          <w:noProof/>
        </w:rPr>
        <w:drawing>
          <wp:inline distT="0" distB="0" distL="0" distR="0" wp14:anchorId="578C4CBF" wp14:editId="5CD07EE7">
            <wp:extent cx="4352925" cy="21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0C" w:rsidRDefault="006E3E0C" w:rsidP="007C15CF">
      <w:pPr>
        <w:pStyle w:val="BodyText"/>
      </w:pPr>
    </w:p>
    <w:p w:rsidR="006E3E0C" w:rsidRDefault="006E3E0C" w:rsidP="007C15CF">
      <w:pPr>
        <w:pStyle w:val="BodyText"/>
      </w:pPr>
      <w:proofErr w:type="spellStart"/>
      <w:r>
        <w:t>Lalu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E3E0C" w:rsidRDefault="006E3E0C" w:rsidP="007C15CF">
      <w:pPr>
        <w:pStyle w:val="BodyText"/>
      </w:pPr>
    </w:p>
    <w:p w:rsidR="006E3E0C" w:rsidRDefault="006E3E0C" w:rsidP="007C15CF">
      <w:pPr>
        <w:pStyle w:val="BodyText"/>
      </w:pPr>
      <w:r>
        <w:rPr>
          <w:noProof/>
        </w:rPr>
        <w:drawing>
          <wp:inline distT="0" distB="0" distL="0" distR="0" wp14:anchorId="22601306" wp14:editId="2BD0567A">
            <wp:extent cx="5892800" cy="1915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0C" w:rsidRDefault="006E3E0C" w:rsidP="007C15CF">
      <w:pPr>
        <w:pStyle w:val="BodyText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</w:p>
    <w:p w:rsidR="006E3E0C" w:rsidRDefault="006E3E0C" w:rsidP="007C15CF">
      <w:pPr>
        <w:pStyle w:val="BodyText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hyperlink r:id="rId38" w:history="1">
        <w:r w:rsidRPr="0091745C">
          <w:rPr>
            <w:rStyle w:val="Hyperlink"/>
          </w:rPr>
          <w:t>herethey12@gmail.com</w:t>
        </w:r>
      </w:hyperlink>
    </w:p>
    <w:p w:rsidR="006E3E0C" w:rsidRDefault="006E3E0C" w:rsidP="007C15CF">
      <w:pPr>
        <w:pStyle w:val="BodyText"/>
      </w:pPr>
    </w:p>
    <w:p w:rsidR="006E3E0C" w:rsidRDefault="006E3E0C" w:rsidP="007C15CF">
      <w:pPr>
        <w:pStyle w:val="BodyText"/>
      </w:pP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users di firebase</w:t>
      </w:r>
    </w:p>
    <w:p w:rsidR="006E3E0C" w:rsidRDefault="006E3E0C" w:rsidP="007C15CF">
      <w:pPr>
        <w:pStyle w:val="BodyText"/>
      </w:pPr>
      <w:r>
        <w:rPr>
          <w:noProof/>
        </w:rPr>
        <w:drawing>
          <wp:inline distT="0" distB="0" distL="0" distR="0" wp14:anchorId="46C2757B" wp14:editId="64819242">
            <wp:extent cx="5892800" cy="1574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0C" w:rsidRDefault="006E3E0C" w:rsidP="007C15CF">
      <w:pPr>
        <w:pStyle w:val="BodyText"/>
      </w:pPr>
    </w:p>
    <w:p w:rsidR="007C15CF" w:rsidRDefault="007C15CF">
      <w:pPr>
        <w:spacing w:before="16" w:line="220" w:lineRule="exact"/>
        <w:rPr>
          <w:sz w:val="22"/>
          <w:szCs w:val="22"/>
        </w:rPr>
      </w:pPr>
    </w:p>
    <w:p w:rsidR="00AF304D" w:rsidRDefault="00D45776">
      <w:pPr>
        <w:ind w:left="2988"/>
        <w:rPr>
          <w:sz w:val="24"/>
          <w:szCs w:val="24"/>
        </w:rPr>
      </w:pPr>
      <w:r>
        <w:rPr>
          <w:sz w:val="24"/>
          <w:szCs w:val="24"/>
        </w:rPr>
        <w:t>*****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proofErr w:type="spellEnd"/>
      <w:r>
        <w:rPr>
          <w:sz w:val="24"/>
          <w:szCs w:val="24"/>
        </w:rPr>
        <w:t>*****</w:t>
      </w:r>
    </w:p>
    <w:sectPr w:rsidR="00AF304D">
      <w:pgSz w:w="11920" w:h="16840"/>
      <w:pgMar w:top="1560" w:right="1320" w:bottom="280" w:left="1320" w:header="0" w:footer="10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776" w:rsidRDefault="00D45776">
      <w:r>
        <w:separator/>
      </w:r>
    </w:p>
  </w:endnote>
  <w:endnote w:type="continuationSeparator" w:id="0">
    <w:p w:rsidR="00D45776" w:rsidRDefault="00D45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304D" w:rsidRDefault="00D45776">
    <w:pPr>
      <w:spacing w:line="200" w:lineRule="exact"/>
    </w:pPr>
    <w:r>
      <w:pict>
        <v:group id="_x0000_s2060" style="position:absolute;margin-left:69.1pt;margin-top:761.7pt;width:457.5pt;height:5.85pt;z-index:-251661312;mso-position-horizontal-relative:page;mso-position-vertical-relative:page" coordorigin="1382,15234" coordsize="9150,117">
          <v:shape id="_x0000_s2064" style="position:absolute;left:1440;top:15292;width:6382;height:0" coordorigin="1440,15292" coordsize="6382,0" path="m1440,15292r6382,e" filled="f" strokeweight="5.86pt">
            <v:path arrowok="t"/>
          </v:shape>
          <v:shape id="_x0000_s2063" style="position:absolute;left:1556;top:15292;width:6151;height:0" coordorigin="1556,15292" coordsize="6151,0" path="m1556,15292r6151,e" filled="f" strokeweight="5.86pt">
            <v:path arrowok="t"/>
          </v:shape>
          <v:shape id="_x0000_s2062" style="position:absolute;left:7822;top:15292;width:2651;height:0" coordorigin="7822,15292" coordsize="2651,0" path="m7822,15292r2651,e" filled="f" strokeweight="5.86pt">
            <v:path arrowok="t"/>
          </v:shape>
          <v:shape id="_x0000_s2061" style="position:absolute;left:7938;top:15292;width:2420;height:0" coordorigin="7938,15292" coordsize="2420,0" path="m7938,15292r2420,e" filled="f" strokeweight="5.8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6.8pt;margin-top:774.75pt;width:202.3pt;height:11.1pt;z-index:-251660288;mso-position-horizontal-relative:page;mso-position-vertical-relative:page" filled="f" stroked="f">
          <v:textbox inset="0,0,0,0">
            <w:txbxContent>
              <w:p w:rsidR="00AF304D" w:rsidRDefault="00D45776">
                <w:pPr>
                  <w:spacing w:line="200" w:lineRule="exact"/>
                  <w:ind w:left="20" w:right="-27"/>
                  <w:rPr>
                    <w:sz w:val="18"/>
                    <w:szCs w:val="18"/>
                  </w:rPr>
                </w:pPr>
                <w:proofErr w:type="spellStart"/>
                <w:r>
                  <w:rPr>
                    <w:spacing w:val="1"/>
                    <w:sz w:val="18"/>
                    <w:szCs w:val="18"/>
                  </w:rPr>
                  <w:t>M</w:t>
                </w:r>
                <w:r>
                  <w:rPr>
                    <w:spacing w:val="-5"/>
                    <w:sz w:val="18"/>
                    <w:szCs w:val="18"/>
                  </w:rPr>
                  <w:t>o</w:t>
                </w:r>
                <w:r>
                  <w:rPr>
                    <w:sz w:val="18"/>
                    <w:szCs w:val="18"/>
                  </w:rPr>
                  <w:t>dul</w:t>
                </w:r>
                <w:proofErr w:type="spellEnd"/>
                <w:r>
                  <w:rPr>
                    <w:spacing w:val="5"/>
                    <w:sz w:val="18"/>
                    <w:szCs w:val="18"/>
                  </w:rPr>
                  <w:t xml:space="preserve"> </w:t>
                </w:r>
                <w:proofErr w:type="spellStart"/>
                <w:r>
                  <w:rPr>
                    <w:spacing w:val="-1"/>
                    <w:sz w:val="18"/>
                    <w:szCs w:val="18"/>
                  </w:rPr>
                  <w:t>P</w:t>
                </w:r>
                <w:r>
                  <w:rPr>
                    <w:spacing w:val="-3"/>
                    <w:sz w:val="18"/>
                    <w:szCs w:val="18"/>
                  </w:rPr>
                  <w:t>r</w:t>
                </w:r>
                <w:r>
                  <w:rPr>
                    <w:sz w:val="18"/>
                    <w:szCs w:val="18"/>
                  </w:rPr>
                  <w:t>ak</w:t>
                </w:r>
                <w:r>
                  <w:rPr>
                    <w:spacing w:val="-3"/>
                    <w:sz w:val="18"/>
                    <w:szCs w:val="18"/>
                  </w:rPr>
                  <w:t>t</w:t>
                </w:r>
                <w:r>
                  <w:rPr>
                    <w:spacing w:val="2"/>
                    <w:sz w:val="18"/>
                    <w:szCs w:val="18"/>
                  </w:rPr>
                  <w:t>i</w:t>
                </w:r>
                <w:r>
                  <w:rPr>
                    <w:spacing w:val="-5"/>
                    <w:sz w:val="18"/>
                    <w:szCs w:val="18"/>
                  </w:rPr>
                  <w:t>k</w:t>
                </w:r>
                <w:r>
                  <w:rPr>
                    <w:sz w:val="18"/>
                    <w:szCs w:val="18"/>
                  </w:rPr>
                  <w:t>um</w:t>
                </w:r>
                <w:proofErr w:type="spellEnd"/>
                <w:r>
                  <w:rPr>
                    <w:spacing w:val="9"/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</w:rPr>
                  <w:t>–</w:t>
                </w:r>
                <w:r>
                  <w:rPr>
                    <w:spacing w:val="-1"/>
                    <w:sz w:val="18"/>
                    <w:szCs w:val="18"/>
                  </w:rPr>
                  <w:t xml:space="preserve"> </w:t>
                </w:r>
                <w:proofErr w:type="spellStart"/>
                <w:r>
                  <w:rPr>
                    <w:spacing w:val="-1"/>
                    <w:sz w:val="18"/>
                    <w:szCs w:val="18"/>
                  </w:rPr>
                  <w:t>P</w:t>
                </w:r>
                <w:r>
                  <w:rPr>
                    <w:sz w:val="18"/>
                    <w:szCs w:val="18"/>
                  </w:rPr>
                  <w:t>e</w:t>
                </w:r>
                <w:r>
                  <w:rPr>
                    <w:spacing w:val="-7"/>
                    <w:sz w:val="18"/>
                    <w:szCs w:val="18"/>
                  </w:rPr>
                  <w:t>m</w:t>
                </w:r>
                <w:r>
                  <w:rPr>
                    <w:spacing w:val="1"/>
                    <w:sz w:val="18"/>
                    <w:szCs w:val="18"/>
                  </w:rPr>
                  <w:t>r</w:t>
                </w:r>
                <w:r>
                  <w:rPr>
                    <w:spacing w:val="-5"/>
                    <w:sz w:val="18"/>
                    <w:szCs w:val="18"/>
                  </w:rPr>
                  <w:t>og</w:t>
                </w:r>
                <w:r>
                  <w:rPr>
                    <w:spacing w:val="1"/>
                    <w:sz w:val="18"/>
                    <w:szCs w:val="18"/>
                  </w:rPr>
                  <w:t>r</w:t>
                </w:r>
                <w:r>
                  <w:rPr>
                    <w:sz w:val="18"/>
                    <w:szCs w:val="18"/>
                  </w:rPr>
                  <w:t>a</w:t>
                </w:r>
                <w:r>
                  <w:rPr>
                    <w:spacing w:val="-3"/>
                    <w:sz w:val="18"/>
                    <w:szCs w:val="18"/>
                  </w:rPr>
                  <w:t>m</w:t>
                </w:r>
                <w:r>
                  <w:rPr>
                    <w:sz w:val="18"/>
                    <w:szCs w:val="18"/>
                  </w:rPr>
                  <w:t>an</w:t>
                </w:r>
                <w:proofErr w:type="spellEnd"/>
                <w:r>
                  <w:rPr>
                    <w:spacing w:val="13"/>
                    <w:sz w:val="18"/>
                    <w:szCs w:val="18"/>
                  </w:rPr>
                  <w:t xml:space="preserve"> </w:t>
                </w:r>
                <w:proofErr w:type="spellStart"/>
                <w:r>
                  <w:rPr>
                    <w:spacing w:val="-6"/>
                    <w:sz w:val="18"/>
                    <w:szCs w:val="18"/>
                  </w:rPr>
                  <w:t>B</w:t>
                </w:r>
                <w:r>
                  <w:rPr>
                    <w:sz w:val="18"/>
                    <w:szCs w:val="18"/>
                  </w:rPr>
                  <w:t>e</w:t>
                </w:r>
                <w:r>
                  <w:rPr>
                    <w:spacing w:val="1"/>
                    <w:sz w:val="18"/>
                    <w:szCs w:val="18"/>
                  </w:rPr>
                  <w:t>r</w:t>
                </w:r>
                <w:r>
                  <w:rPr>
                    <w:spacing w:val="-5"/>
                    <w:sz w:val="18"/>
                    <w:szCs w:val="18"/>
                  </w:rPr>
                  <w:t>b</w:t>
                </w:r>
                <w:r>
                  <w:rPr>
                    <w:sz w:val="18"/>
                    <w:szCs w:val="18"/>
                  </w:rPr>
                  <w:t>a</w:t>
                </w:r>
                <w:r>
                  <w:rPr>
                    <w:spacing w:val="-4"/>
                    <w:sz w:val="18"/>
                    <w:szCs w:val="18"/>
                  </w:rPr>
                  <w:t>s</w:t>
                </w:r>
                <w:r>
                  <w:rPr>
                    <w:spacing w:val="2"/>
                    <w:sz w:val="18"/>
                    <w:szCs w:val="18"/>
                  </w:rPr>
                  <w:t>i</w:t>
                </w:r>
                <w:r>
                  <w:rPr>
                    <w:sz w:val="18"/>
                    <w:szCs w:val="18"/>
                  </w:rPr>
                  <w:t>s</w:t>
                </w:r>
                <w:proofErr w:type="spellEnd"/>
                <w:r>
                  <w:rPr>
                    <w:spacing w:val="5"/>
                    <w:sz w:val="18"/>
                    <w:szCs w:val="18"/>
                  </w:rPr>
                  <w:t xml:space="preserve"> </w:t>
                </w:r>
                <w:r>
                  <w:rPr>
                    <w:spacing w:val="-1"/>
                    <w:w w:val="101"/>
                    <w:sz w:val="18"/>
                    <w:szCs w:val="18"/>
                  </w:rPr>
                  <w:t>F</w:t>
                </w:r>
                <w:r>
                  <w:rPr>
                    <w:spacing w:val="-3"/>
                    <w:w w:val="101"/>
                    <w:sz w:val="18"/>
                    <w:szCs w:val="18"/>
                  </w:rPr>
                  <w:t>r</w:t>
                </w:r>
                <w:r>
                  <w:rPr>
                    <w:w w:val="101"/>
                    <w:sz w:val="18"/>
                    <w:szCs w:val="18"/>
                  </w:rPr>
                  <w:t>a</w:t>
                </w:r>
                <w:r>
                  <w:rPr>
                    <w:spacing w:val="-3"/>
                    <w:w w:val="101"/>
                    <w:sz w:val="18"/>
                    <w:szCs w:val="18"/>
                  </w:rPr>
                  <w:t>m</w:t>
                </w:r>
                <w:r>
                  <w:rPr>
                    <w:w w:val="101"/>
                    <w:sz w:val="18"/>
                    <w:szCs w:val="18"/>
                  </w:rPr>
                  <w:t>e</w:t>
                </w:r>
                <w:r>
                  <w:rPr>
                    <w:spacing w:val="-2"/>
                    <w:w w:val="101"/>
                    <w:sz w:val="18"/>
                    <w:szCs w:val="18"/>
                  </w:rPr>
                  <w:t>w</w:t>
                </w:r>
                <w:r>
                  <w:rPr>
                    <w:spacing w:val="-5"/>
                    <w:w w:val="101"/>
                    <w:sz w:val="18"/>
                    <w:szCs w:val="18"/>
                  </w:rPr>
                  <w:t>o</w:t>
                </w:r>
                <w:r>
                  <w:rPr>
                    <w:spacing w:val="1"/>
                    <w:w w:val="101"/>
                    <w:sz w:val="18"/>
                    <w:szCs w:val="18"/>
                  </w:rPr>
                  <w:t>r</w:t>
                </w:r>
                <w:r>
                  <w:rPr>
                    <w:w w:val="101"/>
                    <w:sz w:val="18"/>
                    <w:szCs w:val="18"/>
                  </w:rPr>
                  <w:t>k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511.3pt;margin-top:775.25pt;width:8.6pt;height:11.1pt;z-index:-251659264;mso-position-horizontal-relative:page;mso-position-vertical-relative:page" filled="f" stroked="f">
          <v:textbox inset="0,0,0,0">
            <w:txbxContent>
              <w:p w:rsidR="00AF304D" w:rsidRDefault="00D45776">
                <w:pPr>
                  <w:spacing w:line="200" w:lineRule="exact"/>
                  <w:ind w:left="4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808080"/>
                    <w:w w:val="101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6E3E0C">
                  <w:rPr>
                    <w:rFonts w:ascii="Calibri" w:eastAsia="Calibri" w:hAnsi="Calibri" w:cs="Calibri"/>
                    <w:noProof/>
                    <w:color w:val="808080"/>
                    <w:w w:val="101"/>
                    <w:sz w:val="18"/>
                    <w:szCs w:val="18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304D" w:rsidRDefault="00AF304D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304D" w:rsidRDefault="00D45776">
    <w:pPr>
      <w:spacing w:line="200" w:lineRule="exact"/>
    </w:pPr>
    <w:r>
      <w:pict>
        <v:group id="_x0000_s2051" style="position:absolute;margin-left:71.5pt;margin-top:761.25pt;width:452.65pt;height:6.75pt;z-index:-251658240;mso-position-horizontal-relative:page;mso-position-vertical-relative:page" coordorigin="1430,15225" coordsize="9053,135">
          <v:shape id="_x0000_s2057" style="position:absolute;left:7707;top:15235;width:116;height:115" coordorigin="7707,15235" coordsize="116,115" path="m7707,15350r115,l7822,15235r-115,l7707,15350xe" fillcolor="black" stroked="f">
            <v:path arrowok="t"/>
          </v:shape>
          <v:shape id="_x0000_s2056" style="position:absolute;left:1440;top:15235;width:115;height:115" coordorigin="1440,15235" coordsize="115,115" path="m1440,15350r116,l1556,15235r-116,l1440,15350xe" fillcolor="black" stroked="f">
            <v:path arrowok="t"/>
          </v:shape>
          <v:shape id="_x0000_s2055" style="position:absolute;left:1556;top:15235;width:6151;height:115" coordorigin="1556,15235" coordsize="6151,115" path="m1556,15350r6151,l7707,15235r-6151,l1556,15350xe" fillcolor="black" stroked="f">
            <v:path arrowok="t"/>
          </v:shape>
          <v:shape id="_x0000_s2054" style="position:absolute;left:7822;top:15235;width:116;height:115" coordorigin="7822,15235" coordsize="116,115" path="m7822,15350r116,l7938,15235r-116,l7822,15350xe" fillcolor="black" stroked="f">
            <v:path arrowok="t"/>
          </v:shape>
          <v:shape id="_x0000_s2053" style="position:absolute;left:10358;top:15235;width:115;height:115" coordorigin="10358,15235" coordsize="115,115" path="m10358,15350r115,l10473,15235r-115,l10358,15350xe" fillcolor="black" stroked="f">
            <v:path arrowok="t"/>
          </v:shape>
          <v:shape id="_x0000_s2052" style="position:absolute;left:7938;top:15235;width:2420;height:115" coordorigin="7938,15235" coordsize="2420,115" path="m7938,15350r2420,l10358,15235r-2420,l7938,15350xe" fillcolor="black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6.8pt;margin-top:774.75pt;width:202.3pt;height:11.1pt;z-index:-251657216;mso-position-horizontal-relative:page;mso-position-vertical-relative:page" filled="f" stroked="f">
          <v:textbox inset="0,0,0,0">
            <w:txbxContent>
              <w:p w:rsidR="00AF304D" w:rsidRDefault="00D45776">
                <w:pPr>
                  <w:spacing w:line="200" w:lineRule="exact"/>
                  <w:ind w:left="20" w:right="-27"/>
                  <w:rPr>
                    <w:sz w:val="18"/>
                    <w:szCs w:val="18"/>
                  </w:rPr>
                </w:pPr>
                <w:proofErr w:type="spellStart"/>
                <w:r>
                  <w:rPr>
                    <w:spacing w:val="1"/>
                    <w:sz w:val="18"/>
                    <w:szCs w:val="18"/>
                  </w:rPr>
                  <w:t>M</w:t>
                </w:r>
                <w:r>
                  <w:rPr>
                    <w:spacing w:val="-5"/>
                    <w:sz w:val="18"/>
                    <w:szCs w:val="18"/>
                  </w:rPr>
                  <w:t>o</w:t>
                </w:r>
                <w:r>
                  <w:rPr>
                    <w:sz w:val="18"/>
                    <w:szCs w:val="18"/>
                  </w:rPr>
                  <w:t>dul</w:t>
                </w:r>
                <w:proofErr w:type="spellEnd"/>
                <w:r>
                  <w:rPr>
                    <w:spacing w:val="5"/>
                    <w:sz w:val="18"/>
                    <w:szCs w:val="18"/>
                  </w:rPr>
                  <w:t xml:space="preserve"> </w:t>
                </w:r>
                <w:proofErr w:type="spellStart"/>
                <w:r>
                  <w:rPr>
                    <w:spacing w:val="-1"/>
                    <w:sz w:val="18"/>
                    <w:szCs w:val="18"/>
                  </w:rPr>
                  <w:t>P</w:t>
                </w:r>
                <w:r>
                  <w:rPr>
                    <w:spacing w:val="-3"/>
                    <w:sz w:val="18"/>
                    <w:szCs w:val="18"/>
                  </w:rPr>
                  <w:t>r</w:t>
                </w:r>
                <w:r>
                  <w:rPr>
                    <w:sz w:val="18"/>
                    <w:szCs w:val="18"/>
                  </w:rPr>
                  <w:t>ak</w:t>
                </w:r>
                <w:r>
                  <w:rPr>
                    <w:spacing w:val="-3"/>
                    <w:sz w:val="18"/>
                    <w:szCs w:val="18"/>
                  </w:rPr>
                  <w:t>t</w:t>
                </w:r>
                <w:r>
                  <w:rPr>
                    <w:spacing w:val="2"/>
                    <w:sz w:val="18"/>
                    <w:szCs w:val="18"/>
                  </w:rPr>
                  <w:t>i</w:t>
                </w:r>
                <w:r>
                  <w:rPr>
                    <w:spacing w:val="-5"/>
                    <w:sz w:val="18"/>
                    <w:szCs w:val="18"/>
                  </w:rPr>
                  <w:t>k</w:t>
                </w:r>
                <w:r>
                  <w:rPr>
                    <w:sz w:val="18"/>
                    <w:szCs w:val="18"/>
                  </w:rPr>
                  <w:t>um</w:t>
                </w:r>
                <w:proofErr w:type="spellEnd"/>
                <w:r>
                  <w:rPr>
                    <w:spacing w:val="9"/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</w:rPr>
                  <w:t>–</w:t>
                </w:r>
                <w:r>
                  <w:rPr>
                    <w:spacing w:val="-1"/>
                    <w:sz w:val="18"/>
                    <w:szCs w:val="18"/>
                  </w:rPr>
                  <w:t xml:space="preserve"> </w:t>
                </w:r>
                <w:proofErr w:type="spellStart"/>
                <w:r>
                  <w:rPr>
                    <w:spacing w:val="-1"/>
                    <w:sz w:val="18"/>
                    <w:szCs w:val="18"/>
                  </w:rPr>
                  <w:t>P</w:t>
                </w:r>
                <w:r>
                  <w:rPr>
                    <w:sz w:val="18"/>
                    <w:szCs w:val="18"/>
                  </w:rPr>
                  <w:t>e</w:t>
                </w:r>
                <w:r>
                  <w:rPr>
                    <w:spacing w:val="-7"/>
                    <w:sz w:val="18"/>
                    <w:szCs w:val="18"/>
                  </w:rPr>
                  <w:t>m</w:t>
                </w:r>
                <w:r>
                  <w:rPr>
                    <w:spacing w:val="1"/>
                    <w:sz w:val="18"/>
                    <w:szCs w:val="18"/>
                  </w:rPr>
                  <w:t>r</w:t>
                </w:r>
                <w:r>
                  <w:rPr>
                    <w:spacing w:val="-5"/>
                    <w:sz w:val="18"/>
                    <w:szCs w:val="18"/>
                  </w:rPr>
                  <w:t>og</w:t>
                </w:r>
                <w:r>
                  <w:rPr>
                    <w:spacing w:val="1"/>
                    <w:sz w:val="18"/>
                    <w:szCs w:val="18"/>
                  </w:rPr>
                  <w:t>r</w:t>
                </w:r>
                <w:r>
                  <w:rPr>
                    <w:sz w:val="18"/>
                    <w:szCs w:val="18"/>
                  </w:rPr>
                  <w:t>a</w:t>
                </w:r>
                <w:r>
                  <w:rPr>
                    <w:spacing w:val="-3"/>
                    <w:sz w:val="18"/>
                    <w:szCs w:val="18"/>
                  </w:rPr>
                  <w:t>m</w:t>
                </w:r>
                <w:r>
                  <w:rPr>
                    <w:sz w:val="18"/>
                    <w:szCs w:val="18"/>
                  </w:rPr>
                  <w:t>an</w:t>
                </w:r>
                <w:proofErr w:type="spellEnd"/>
                <w:r>
                  <w:rPr>
                    <w:spacing w:val="13"/>
                    <w:sz w:val="18"/>
                    <w:szCs w:val="18"/>
                  </w:rPr>
                  <w:t xml:space="preserve"> </w:t>
                </w:r>
                <w:proofErr w:type="spellStart"/>
                <w:r>
                  <w:rPr>
                    <w:spacing w:val="-6"/>
                    <w:sz w:val="18"/>
                    <w:szCs w:val="18"/>
                  </w:rPr>
                  <w:t>B</w:t>
                </w:r>
                <w:r>
                  <w:rPr>
                    <w:sz w:val="18"/>
                    <w:szCs w:val="18"/>
                  </w:rPr>
                  <w:t>e</w:t>
                </w:r>
                <w:r>
                  <w:rPr>
                    <w:spacing w:val="1"/>
                    <w:sz w:val="18"/>
                    <w:szCs w:val="18"/>
                  </w:rPr>
                  <w:t>r</w:t>
                </w:r>
                <w:r>
                  <w:rPr>
                    <w:spacing w:val="-5"/>
                    <w:sz w:val="18"/>
                    <w:szCs w:val="18"/>
                  </w:rPr>
                  <w:t>b</w:t>
                </w:r>
                <w:r>
                  <w:rPr>
                    <w:sz w:val="18"/>
                    <w:szCs w:val="18"/>
                  </w:rPr>
                  <w:t>a</w:t>
                </w:r>
                <w:r>
                  <w:rPr>
                    <w:spacing w:val="-4"/>
                    <w:sz w:val="18"/>
                    <w:szCs w:val="18"/>
                  </w:rPr>
                  <w:t>s</w:t>
                </w:r>
                <w:r>
                  <w:rPr>
                    <w:spacing w:val="2"/>
                    <w:sz w:val="18"/>
                    <w:szCs w:val="18"/>
                  </w:rPr>
                  <w:t>i</w:t>
                </w:r>
                <w:r>
                  <w:rPr>
                    <w:sz w:val="18"/>
                    <w:szCs w:val="18"/>
                  </w:rPr>
                  <w:t>s</w:t>
                </w:r>
                <w:proofErr w:type="spellEnd"/>
                <w:r>
                  <w:rPr>
                    <w:spacing w:val="5"/>
                    <w:sz w:val="18"/>
                    <w:szCs w:val="18"/>
                  </w:rPr>
                  <w:t xml:space="preserve"> </w:t>
                </w:r>
                <w:r>
                  <w:rPr>
                    <w:spacing w:val="-1"/>
                    <w:w w:val="101"/>
                    <w:sz w:val="18"/>
                    <w:szCs w:val="18"/>
                  </w:rPr>
                  <w:t>F</w:t>
                </w:r>
                <w:r>
                  <w:rPr>
                    <w:spacing w:val="-3"/>
                    <w:w w:val="101"/>
                    <w:sz w:val="18"/>
                    <w:szCs w:val="18"/>
                  </w:rPr>
                  <w:t>r</w:t>
                </w:r>
                <w:r>
                  <w:rPr>
                    <w:w w:val="101"/>
                    <w:sz w:val="18"/>
                    <w:szCs w:val="18"/>
                  </w:rPr>
                  <w:t>a</w:t>
                </w:r>
                <w:r>
                  <w:rPr>
                    <w:spacing w:val="-3"/>
                    <w:w w:val="101"/>
                    <w:sz w:val="18"/>
                    <w:szCs w:val="18"/>
                  </w:rPr>
                  <w:t>m</w:t>
                </w:r>
                <w:r>
                  <w:rPr>
                    <w:w w:val="101"/>
                    <w:sz w:val="18"/>
                    <w:szCs w:val="18"/>
                  </w:rPr>
                  <w:t>e</w:t>
                </w:r>
                <w:r>
                  <w:rPr>
                    <w:spacing w:val="-2"/>
                    <w:w w:val="101"/>
                    <w:sz w:val="18"/>
                    <w:szCs w:val="18"/>
                  </w:rPr>
                  <w:t>w</w:t>
                </w:r>
                <w:r>
                  <w:rPr>
                    <w:spacing w:val="-5"/>
                    <w:w w:val="101"/>
                    <w:sz w:val="18"/>
                    <w:szCs w:val="18"/>
                  </w:rPr>
                  <w:t>o</w:t>
                </w:r>
                <w:r>
                  <w:rPr>
                    <w:spacing w:val="1"/>
                    <w:w w:val="101"/>
                    <w:sz w:val="18"/>
                    <w:szCs w:val="18"/>
                  </w:rPr>
                  <w:t>r</w:t>
                </w:r>
                <w:r>
                  <w:rPr>
                    <w:w w:val="101"/>
                    <w:sz w:val="18"/>
                    <w:szCs w:val="18"/>
                  </w:rPr>
                  <w:t>k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1.3pt;margin-top:775.25pt;width:8.6pt;height:11.1pt;z-index:-251656192;mso-position-horizontal-relative:page;mso-position-vertical-relative:page" filled="f" stroked="f">
          <v:textbox inset="0,0,0,0">
            <w:txbxContent>
              <w:p w:rsidR="00AF304D" w:rsidRDefault="00D45776">
                <w:pPr>
                  <w:spacing w:line="200" w:lineRule="exact"/>
                  <w:ind w:left="4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color w:val="808080"/>
                    <w:w w:val="101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6E3E0C">
                  <w:rPr>
                    <w:rFonts w:ascii="Calibri" w:eastAsia="Calibri" w:hAnsi="Calibri" w:cs="Calibri"/>
                    <w:noProof/>
                    <w:color w:val="808080"/>
                    <w:w w:val="101"/>
                    <w:sz w:val="18"/>
                    <w:szCs w:val="18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776" w:rsidRDefault="00D45776">
      <w:r>
        <w:separator/>
      </w:r>
    </w:p>
  </w:footnote>
  <w:footnote w:type="continuationSeparator" w:id="0">
    <w:p w:rsidR="00D45776" w:rsidRDefault="00D457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F4DA5"/>
    <w:multiLevelType w:val="multilevel"/>
    <w:tmpl w:val="D33AD9E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04D"/>
    <w:rsid w:val="006E3E0C"/>
    <w:rsid w:val="007C15CF"/>
    <w:rsid w:val="007D5124"/>
    <w:rsid w:val="00866930"/>
    <w:rsid w:val="00AF304D"/>
    <w:rsid w:val="00D4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6CD5E16B"/>
  <w15:docId w15:val="{B3CF5D23-7E0D-4939-8F54-D4A133238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86693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866930"/>
    <w:rPr>
      <w:rFonts w:ascii="Calibri" w:eastAsia="Calibri" w:hAnsi="Calibri" w:cs="Calibr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E3E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hyperlink" Target="mailto:herethey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Ndogh</dc:creator>
  <cp:lastModifiedBy>Ndogh</cp:lastModifiedBy>
  <cp:revision>2</cp:revision>
  <dcterms:created xsi:type="dcterms:W3CDTF">2022-04-24T19:47:00Z</dcterms:created>
  <dcterms:modified xsi:type="dcterms:W3CDTF">2022-04-24T19:47:00Z</dcterms:modified>
</cp:coreProperties>
</file>